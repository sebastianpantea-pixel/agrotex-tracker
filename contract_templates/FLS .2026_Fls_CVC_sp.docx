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3B28" w:rsidRDefault="00CA6794">
      <w:pPr>
        <w:jc w:val="right"/>
        <w:rPr>
          <w:rFonts w:ascii="Arial" w:hAnsi="Arial" w:cs="Arial"/>
          <w:b/>
          <w:bCs/>
          <w:color w:val="000000"/>
          <w:sz w:val="20"/>
          <w:szCs w:val="20"/>
          <w:lang w:val="fr-FR"/>
        </w:rPr>
      </w:pPr>
      <w:r>
        <w:rPr>
          <w:noProof/>
          <w:sz w:val="20"/>
        </w:rPr>
        <w:drawing>
          <wp:anchor distT="0" distB="0" distL="114300" distR="114300" simplePos="0" relativeHeight="251656192" behindDoc="0" locked="0" layoutInCell="1" allowOverlap="1">
            <wp:simplePos x="0" y="0"/>
            <wp:positionH relativeFrom="column">
              <wp:posOffset>-228600</wp:posOffset>
            </wp:positionH>
            <wp:positionV relativeFrom="paragraph">
              <wp:posOffset>-228600</wp:posOffset>
            </wp:positionV>
            <wp:extent cx="1714500" cy="1257300"/>
            <wp:effectExtent l="0" t="0" r="0" b="0"/>
            <wp:wrapNone/>
            <wp:docPr id="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9264" behindDoc="0" locked="0" layoutInCell="1" allowOverlap="1">
            <wp:simplePos x="0" y="0"/>
            <wp:positionH relativeFrom="column">
              <wp:posOffset>1247775</wp:posOffset>
            </wp:positionH>
            <wp:positionV relativeFrom="paragraph">
              <wp:posOffset>114300</wp:posOffset>
            </wp:positionV>
            <wp:extent cx="114300" cy="114300"/>
            <wp:effectExtent l="0" t="0" r="0" b="0"/>
            <wp:wrapNone/>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114300" distR="114300" simplePos="0" relativeHeight="251658240" behindDoc="0" locked="0" layoutInCell="1" allowOverlap="1">
                <wp:simplePos x="0" y="0"/>
                <wp:positionH relativeFrom="column">
                  <wp:posOffset>455930</wp:posOffset>
                </wp:positionH>
                <wp:positionV relativeFrom="paragraph">
                  <wp:posOffset>-193675</wp:posOffset>
                </wp:positionV>
                <wp:extent cx="99060" cy="210185"/>
                <wp:effectExtent l="0" t="0" r="0" b="0"/>
                <wp:wrapNone/>
                <wp:docPr id="49258405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06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3B28" w:rsidRDefault="00583B28">
                            <w:r>
                              <w:rPr>
                                <w:color w:val="00000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35.9pt;margin-top:-15.25pt;width:7.8pt;height:1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" filled="f" stroked="f">
                <v:path arrowok="t"/>
                <v:textbox inset="0,0,0,0">
                  <w:txbxContent>
                    <w:p w:rsidR="00583B28" w:rsidRDefault="00583B28">
                      <w:r>
                        <w:rPr>
                          <w:color w:val="000000"/>
                        </w:rPr>
                        <w:t xml:space="preserve"> </w:t>
                      </w:r>
                    </w:p>
                  </w:txbxContent>
                </v:textbox>
              </v:rect>
            </w:pict>
          </mc:Fallback>
        </mc:AlternateContent>
      </w:r>
      <w:r w:rsidR="00583B28" w:rsidRPr="00DF15DD">
        <w:rPr>
          <w:lang w:val="es-AR"/>
        </w:rPr>
        <w:tab/>
      </w:r>
      <w:r w:rsidR="00583B28" w:rsidRPr="00DF15DD">
        <w:rPr>
          <w:lang w:val="es-AR"/>
        </w:rPr>
        <w:tab/>
      </w:r>
      <w:r w:rsidR="00583B28" w:rsidRPr="00DF15DD">
        <w:rPr>
          <w:lang w:val="es-AR"/>
        </w:rPr>
        <w:tab/>
      </w:r>
      <w:r w:rsidR="00583B28" w:rsidRPr="00DF15DD">
        <w:rPr>
          <w:lang w:val="es-AR"/>
        </w:rPr>
        <w:tab/>
      </w:r>
      <w:r w:rsidR="00583B28">
        <w:rPr>
          <w:b/>
          <w:bCs/>
          <w:sz w:val="20"/>
          <w:szCs w:val="20"/>
          <w:lang w:val="fr-FR"/>
        </w:rPr>
        <w:t xml:space="preserve">            </w:t>
      </w:r>
      <w:r w:rsidR="00583B28">
        <w:rPr>
          <w:rFonts w:ascii="Arial" w:hAnsi="Arial" w:cs="Arial"/>
          <w:b/>
          <w:bCs/>
          <w:sz w:val="20"/>
          <w:szCs w:val="20"/>
          <w:lang w:val="fr-FR"/>
        </w:rPr>
        <w:t xml:space="preserve">                                                     S.C.   </w:t>
      </w:r>
      <w:r w:rsidR="00583B28">
        <w:rPr>
          <w:rFonts w:ascii="Arial" w:hAnsi="Arial" w:cs="Arial"/>
          <w:b/>
          <w:bCs/>
          <w:iCs/>
          <w:color w:val="000000"/>
          <w:lang w:val="fr-FR"/>
        </w:rPr>
        <w:t>AGROTEX</w:t>
      </w:r>
      <w:r w:rsidR="00583B28">
        <w:rPr>
          <w:rFonts w:ascii="Arial" w:hAnsi="Arial" w:cs="Arial"/>
          <w:b/>
          <w:bCs/>
          <w:i/>
          <w:iCs/>
          <w:sz w:val="20"/>
          <w:szCs w:val="20"/>
          <w:lang w:val="fr-FR"/>
        </w:rPr>
        <w:t xml:space="preserve">  </w:t>
      </w:r>
      <w:r w:rsidR="00583B28">
        <w:rPr>
          <w:rFonts w:ascii="Arial" w:hAnsi="Arial" w:cs="Arial"/>
          <w:b/>
          <w:bCs/>
          <w:sz w:val="20"/>
          <w:szCs w:val="20"/>
          <w:lang w:val="fr-FR"/>
        </w:rPr>
        <w:t xml:space="preserve"> S.R.L.   </w:t>
      </w:r>
      <w:r w:rsidR="00583B28">
        <w:rPr>
          <w:rFonts w:ascii="Arial" w:hAnsi="Arial" w:cs="Arial"/>
          <w:b/>
          <w:bCs/>
          <w:color w:val="000000"/>
          <w:sz w:val="20"/>
          <w:szCs w:val="20"/>
          <w:lang w:val="fr-FR"/>
        </w:rPr>
        <w:t xml:space="preserve">CAREI         </w:t>
      </w:r>
    </w:p>
    <w:p w:rsidR="00583B28" w:rsidRDefault="00583B28">
      <w:pPr>
        <w:jc w:val="right"/>
        <w:rPr>
          <w:rFonts w:ascii="Arial" w:hAnsi="Arial" w:cs="Arial"/>
          <w:color w:val="000000"/>
          <w:sz w:val="20"/>
          <w:szCs w:val="20"/>
          <w:lang w:val="fr-FR"/>
        </w:rPr>
      </w:pPr>
      <w:r>
        <w:rPr>
          <w:rFonts w:ascii="Arial" w:hAnsi="Arial" w:cs="Arial"/>
          <w:color w:val="000000"/>
          <w:sz w:val="20"/>
          <w:szCs w:val="20"/>
          <w:lang w:val="fr-FR"/>
        </w:rPr>
        <w:t xml:space="preserve">         Jud. Satu Mare, calea Armatei Române nr. 81/B    </w:t>
      </w:r>
    </w:p>
    <w:p w:rsidR="00583B28" w:rsidRPr="00DF15DD" w:rsidRDefault="00583B28">
      <w:pPr>
        <w:jc w:val="right"/>
        <w:rPr>
          <w:rFonts w:ascii="Arial" w:hAnsi="Arial" w:cs="Arial"/>
          <w:b/>
          <w:bCs/>
          <w:color w:val="000000"/>
          <w:sz w:val="18"/>
          <w:lang w:val="es-AR"/>
        </w:rPr>
      </w:pPr>
      <w:r>
        <w:rPr>
          <w:rFonts w:ascii="Arial" w:hAnsi="Arial" w:cs="Arial"/>
          <w:color w:val="000000"/>
          <w:sz w:val="20"/>
          <w:szCs w:val="20"/>
          <w:lang w:val="fr-FR"/>
        </w:rPr>
        <w:t xml:space="preserve">               Nr.  înregistrare   O.R.C.  J 30/</w:t>
      </w:r>
      <w:r>
        <w:rPr>
          <w:rFonts w:ascii="Arial" w:hAnsi="Arial" w:cs="Arial"/>
          <w:bCs/>
          <w:color w:val="000000"/>
          <w:sz w:val="20"/>
          <w:szCs w:val="20"/>
          <w:lang w:val="fr-FR"/>
        </w:rPr>
        <w:t>1481</w:t>
      </w:r>
      <w:r>
        <w:rPr>
          <w:rFonts w:ascii="Arial" w:hAnsi="Arial" w:cs="Arial"/>
          <w:color w:val="000000"/>
          <w:sz w:val="20"/>
          <w:szCs w:val="20"/>
          <w:lang w:val="fr-FR"/>
        </w:rPr>
        <w:t>/1992</w:t>
      </w:r>
      <w:r w:rsidRPr="00DF15DD">
        <w:rPr>
          <w:rFonts w:ascii="Arial" w:hAnsi="Arial" w:cs="Arial"/>
          <w:b/>
          <w:bCs/>
          <w:color w:val="000000"/>
          <w:sz w:val="18"/>
          <w:lang w:val="es-AR"/>
        </w:rPr>
        <w:t xml:space="preserve">              </w:t>
      </w:r>
    </w:p>
    <w:p w:rsidR="00583B28" w:rsidRPr="00DF15DD" w:rsidRDefault="00583B28">
      <w:pPr>
        <w:jc w:val="right"/>
        <w:rPr>
          <w:rFonts w:ascii="Arial" w:hAnsi="Arial" w:cs="Arial"/>
          <w:color w:val="000000"/>
          <w:sz w:val="20"/>
          <w:szCs w:val="20"/>
          <w:lang w:val="es-AR"/>
        </w:rPr>
      </w:pPr>
      <w:r w:rsidRPr="00DF15DD">
        <w:rPr>
          <w:rFonts w:ascii="Arial" w:hAnsi="Arial" w:cs="Arial"/>
          <w:b/>
          <w:bCs/>
          <w:color w:val="000000"/>
          <w:sz w:val="20"/>
          <w:szCs w:val="20"/>
          <w:lang w:val="es-AR"/>
        </w:rPr>
        <w:t xml:space="preserve">                                   </w:t>
      </w:r>
      <w:r w:rsidRPr="00DF15DD">
        <w:rPr>
          <w:rFonts w:ascii="Arial" w:hAnsi="Arial" w:cs="Arial"/>
          <w:color w:val="000000"/>
          <w:sz w:val="20"/>
          <w:szCs w:val="20"/>
          <w:lang w:val="es-AR"/>
        </w:rPr>
        <w:t xml:space="preserve">CIF  </w:t>
      </w:r>
      <w:r w:rsidRPr="00DF15DD">
        <w:rPr>
          <w:rFonts w:ascii="Arial" w:hAnsi="Arial" w:cs="Arial"/>
          <w:bCs/>
          <w:color w:val="000000"/>
          <w:sz w:val="20"/>
          <w:szCs w:val="20"/>
          <w:lang w:val="es-AR"/>
        </w:rPr>
        <w:t>RO 2830353</w:t>
      </w:r>
      <w:r w:rsidRPr="00DF15DD">
        <w:rPr>
          <w:rFonts w:ascii="Arial" w:hAnsi="Arial" w:cs="Arial"/>
          <w:color w:val="000000"/>
          <w:sz w:val="19"/>
          <w:szCs w:val="20"/>
          <w:lang w:val="es-AR"/>
        </w:rPr>
        <w:t xml:space="preserve">                                     </w:t>
      </w:r>
    </w:p>
    <w:p w:rsidR="00583B28" w:rsidRPr="00DF15DD" w:rsidRDefault="00583B28">
      <w:pPr>
        <w:jc w:val="right"/>
        <w:rPr>
          <w:rFonts w:ascii="Arial" w:hAnsi="Arial" w:cs="Arial"/>
          <w:color w:val="000000"/>
          <w:sz w:val="20"/>
          <w:szCs w:val="20"/>
          <w:lang w:val="es-AR"/>
        </w:rPr>
      </w:pPr>
      <w:r w:rsidRPr="00DF15DD">
        <w:rPr>
          <w:rFonts w:ascii="Arial" w:hAnsi="Arial" w:cs="Arial"/>
          <w:color w:val="000000"/>
          <w:sz w:val="20"/>
          <w:szCs w:val="20"/>
          <w:lang w:val="es-AR"/>
        </w:rPr>
        <w:t xml:space="preserve">                Tel/fax: 0261 861399 / 865386 / 864506                  </w:t>
      </w:r>
    </w:p>
    <w:p w:rsidR="00583B28" w:rsidRPr="00DF15DD" w:rsidRDefault="00583B28">
      <w:pPr>
        <w:jc w:val="right"/>
        <w:rPr>
          <w:rFonts w:ascii="Arial" w:hAnsi="Arial" w:cs="Arial"/>
          <w:bCs/>
          <w:sz w:val="20"/>
          <w:lang w:val="es-AR"/>
        </w:rPr>
      </w:pPr>
      <w:r w:rsidRPr="00DF15DD">
        <w:rPr>
          <w:rFonts w:ascii="Arial" w:hAnsi="Arial" w:cs="Arial"/>
          <w:bCs/>
          <w:color w:val="000000"/>
          <w:lang w:val="es-AR"/>
        </w:rPr>
        <w:t xml:space="preserve">           </w:t>
      </w:r>
      <w:hyperlink r:id="rId10" w:history="1">
        <w:r w:rsidRPr="00DF15DD">
          <w:rPr>
            <w:rStyle w:val="Hyperlink"/>
            <w:rFonts w:ascii="Arial" w:hAnsi="Arial" w:cs="Arial"/>
            <w:bCs/>
            <w:color w:val="000000"/>
            <w:lang w:val="es-AR"/>
          </w:rPr>
          <w:t>www.ag</w:t>
        </w:r>
        <w:r w:rsidRPr="00DF15DD">
          <w:rPr>
            <w:rStyle w:val="Hyperlink"/>
            <w:rFonts w:ascii="Arial" w:hAnsi="Arial" w:cs="Arial"/>
            <w:bCs/>
            <w:color w:val="000000"/>
            <w:lang w:val="es-AR"/>
          </w:rPr>
          <w:t>r</w:t>
        </w:r>
        <w:r w:rsidRPr="00DF15DD">
          <w:rPr>
            <w:rStyle w:val="Hyperlink"/>
            <w:rFonts w:ascii="Arial" w:hAnsi="Arial" w:cs="Arial"/>
            <w:bCs/>
            <w:color w:val="000000"/>
            <w:lang w:val="es-AR"/>
          </w:rPr>
          <w:t>otex.ro</w:t>
        </w:r>
      </w:hyperlink>
      <w:r w:rsidRPr="00DF15DD">
        <w:rPr>
          <w:rFonts w:ascii="Arial" w:hAnsi="Arial" w:cs="Arial"/>
          <w:bCs/>
          <w:color w:val="000000"/>
          <w:lang w:val="es-AR"/>
        </w:rPr>
        <w:t xml:space="preserve"> </w:t>
      </w:r>
      <w:hyperlink r:id="rId11" w:history="1">
        <w:r w:rsidRPr="00DF15DD">
          <w:rPr>
            <w:rStyle w:val="Hyperlink"/>
            <w:rFonts w:ascii="Arial" w:hAnsi="Arial" w:cs="Arial"/>
            <w:bCs/>
            <w:color w:val="000000"/>
            <w:sz w:val="22"/>
            <w:lang w:val="es-AR"/>
          </w:rPr>
          <w:t>secretariat@agrotex.ro</w:t>
        </w:r>
      </w:hyperlink>
      <w:r w:rsidRPr="00DF15DD">
        <w:rPr>
          <w:rFonts w:ascii="Arial" w:hAnsi="Arial" w:cs="Arial"/>
          <w:bCs/>
          <w:color w:val="0000FF"/>
          <w:sz w:val="22"/>
          <w:lang w:val="es-AR"/>
        </w:rPr>
        <w:t xml:space="preserve">           </w:t>
      </w:r>
    </w:p>
    <w:p w:rsidR="00583B28" w:rsidRDefault="00583B28">
      <w:pPr>
        <w:rPr>
          <w:bCs/>
          <w:lang w:val="ro-RO"/>
        </w:rPr>
      </w:pPr>
    </w:p>
    <w:p w:rsidR="00583B28" w:rsidRPr="00DF15DD" w:rsidRDefault="00CA6794">
      <w:pPr>
        <w:rPr>
          <w:lang w:val="es-AR"/>
        </w:rPr>
      </w:pPr>
      <w:r>
        <w:rPr>
          <w:noProof/>
          <w:sz w:val="20"/>
        </w:rPr>
        <mc:AlternateContent>
          <mc:Choice Requires="wps">
            <w:drawing>
              <wp:anchor distT="0" distB="0" distL="114300" distR="114300" simplePos="0" relativeHeight="251657216" behindDoc="0" locked="0" layoutInCell="1" allowOverlap="1">
                <wp:simplePos x="0" y="0"/>
                <wp:positionH relativeFrom="column">
                  <wp:posOffset>9525</wp:posOffset>
                </wp:positionH>
                <wp:positionV relativeFrom="paragraph">
                  <wp:posOffset>55880</wp:posOffset>
                </wp:positionV>
                <wp:extent cx="6172200" cy="0"/>
                <wp:effectExtent l="0" t="12700" r="12700" b="12700"/>
                <wp:wrapNone/>
                <wp:docPr id="76868828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722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894077"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4pt" to="486.75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" strokeweight="3pt">
                <v:stroke linestyle="thinThin"/>
                <o:lock v:ext="edit" shapetype="f"/>
              </v:line>
            </w:pict>
          </mc:Fallback>
        </mc:AlternateContent>
      </w:r>
    </w:p>
    <w:p w:rsidR="00F67C23" w:rsidRDefault="00583B28" w:rsidP="009C3413">
      <w:pPr>
        <w:pStyle w:val="Heading1"/>
        <w:jc w:val="center"/>
        <w:rPr>
          <w:rFonts w:ascii="Arial" w:hAnsi="Arial" w:cs="Arial"/>
          <w:sz w:val="20"/>
          <w:szCs w:val="20"/>
          <w:u w:val="single"/>
        </w:rPr>
      </w:pPr>
      <w:r w:rsidRPr="00F753D1">
        <w:rPr>
          <w:rFonts w:ascii="Arial" w:hAnsi="Arial" w:cs="Arial"/>
          <w:sz w:val="20"/>
          <w:szCs w:val="20"/>
          <w:u w:val="single"/>
        </w:rPr>
        <w:t xml:space="preserve">CONTRACT  DE  VÂNZARE </w:t>
      </w:r>
      <w:r w:rsidR="00F67C23">
        <w:rPr>
          <w:rFonts w:ascii="Arial" w:hAnsi="Arial" w:cs="Arial"/>
          <w:sz w:val="20"/>
          <w:szCs w:val="20"/>
          <w:u w:val="single"/>
        </w:rPr>
        <w:t>–</w:t>
      </w:r>
      <w:r w:rsidRPr="00F753D1">
        <w:rPr>
          <w:rFonts w:ascii="Arial" w:hAnsi="Arial" w:cs="Arial"/>
          <w:sz w:val="20"/>
          <w:szCs w:val="20"/>
          <w:u w:val="single"/>
        </w:rPr>
        <w:t xml:space="preserve"> CUMPĂRARE</w:t>
      </w:r>
    </w:p>
    <w:p w:rsidR="000630F8" w:rsidRPr="000630F8" w:rsidRDefault="000630F8" w:rsidP="000630F8">
      <w:pPr>
        <w:rPr>
          <w:lang w:val="ro-RO"/>
        </w:rPr>
      </w:pPr>
      <w:r>
        <w:rPr>
          <w:lang w:val="ro-RO"/>
        </w:rPr>
        <w:tab/>
      </w:r>
      <w:r>
        <w:rPr>
          <w:lang w:val="ro-RO"/>
        </w:rPr>
        <w:tab/>
      </w:r>
      <w:r>
        <w:rPr>
          <w:lang w:val="ro-RO"/>
        </w:rPr>
        <w:tab/>
      </w:r>
      <w:r>
        <w:rPr>
          <w:lang w:val="ro-RO"/>
        </w:rPr>
        <w:tab/>
      </w:r>
      <w:r>
        <w:rPr>
          <w:lang w:val="ro-RO"/>
        </w:rPr>
        <w:tab/>
      </w:r>
      <w:r>
        <w:rPr>
          <w:lang w:val="ro-RO"/>
        </w:rPr>
        <w:tab/>
      </w:r>
      <w:r>
        <w:rPr>
          <w:lang w:val="ro-RO"/>
        </w:rPr>
        <w:tab/>
      </w:r>
      <w:r>
        <w:rPr>
          <w:lang w:val="ro-RO"/>
        </w:rPr>
        <w:tab/>
      </w:r>
      <w:r>
        <w:rPr>
          <w:lang w:val="ro-RO"/>
        </w:rPr>
        <w:tab/>
        <w:t>NR.</w:t>
      </w:r>
      <w:r w:rsidR="0021128D">
        <w:rPr>
          <w:lang w:val="ro-RO"/>
        </w:rPr>
        <w:t xml:space="preserve"> </w:t>
      </w:r>
      <w:r w:rsidR="00B46369">
        <w:rPr>
          <w:lang w:val="ro-RO"/>
        </w:rPr>
        <w:t>________________</w:t>
      </w:r>
    </w:p>
    <w:p w:rsidR="00583B28" w:rsidRPr="00F753D1" w:rsidRDefault="00583B28" w:rsidP="00F753D1">
      <w:pPr>
        <w:pStyle w:val="Heading1"/>
        <w:rPr>
          <w:rFonts w:ascii="Arial" w:hAnsi="Arial" w:cs="Arial"/>
          <w:b w:val="0"/>
          <w:bCs w:val="0"/>
          <w:sz w:val="20"/>
          <w:szCs w:val="20"/>
        </w:rPr>
      </w:pPr>
      <w:r w:rsidRPr="00F753D1">
        <w:rPr>
          <w:rFonts w:ascii="Arial" w:hAnsi="Arial" w:cs="Arial"/>
          <w:b w:val="0"/>
          <w:bCs w:val="0"/>
          <w:sz w:val="20"/>
          <w:szCs w:val="20"/>
        </w:rPr>
        <w:t xml:space="preserve">                                                                       </w:t>
      </w:r>
    </w:p>
    <w:p w:rsidR="00D42755" w:rsidRDefault="00D42755" w:rsidP="00D42755">
      <w:pPr>
        <w:pStyle w:val="Heading1"/>
        <w:ind w:firstLine="708"/>
        <w:rPr>
          <w:rFonts w:cs="Times New Roman"/>
          <w:sz w:val="22"/>
          <w:szCs w:val="22"/>
        </w:rPr>
      </w:pPr>
    </w:p>
    <w:p w:rsidR="00D42755" w:rsidRDefault="00D42755" w:rsidP="00D42755">
      <w:pPr>
        <w:pStyle w:val="Heading1"/>
        <w:ind w:firstLine="708"/>
        <w:rPr>
          <w:rFonts w:cs="Times New Roman"/>
          <w:sz w:val="22"/>
          <w:szCs w:val="22"/>
        </w:rPr>
      </w:pPr>
    </w:p>
    <w:p w:rsidR="00583B28" w:rsidRPr="00B34B2B" w:rsidRDefault="00583B28" w:rsidP="00D42755">
      <w:pPr>
        <w:pStyle w:val="Heading1"/>
        <w:ind w:firstLine="708"/>
        <w:rPr>
          <w:rFonts w:cs="Times New Roman"/>
          <w:sz w:val="22"/>
          <w:szCs w:val="22"/>
        </w:rPr>
      </w:pPr>
      <w:r w:rsidRPr="00B34B2B">
        <w:rPr>
          <w:rFonts w:cs="Times New Roman"/>
          <w:sz w:val="22"/>
          <w:szCs w:val="22"/>
        </w:rPr>
        <w:t>Art.1   PĂRŢILE CONTRACTANTE</w:t>
      </w:r>
    </w:p>
    <w:p w:rsidR="00583B28" w:rsidRPr="009C3413" w:rsidRDefault="00583B28" w:rsidP="00D42755">
      <w:pPr>
        <w:pStyle w:val="Heading1"/>
        <w:ind w:firstLine="708"/>
        <w:rPr>
          <w:rFonts w:cs="Times New Roman"/>
          <w:b w:val="0"/>
          <w:bCs w:val="0"/>
          <w:sz w:val="22"/>
          <w:szCs w:val="22"/>
        </w:rPr>
      </w:pPr>
      <w:r w:rsidRPr="009C3413">
        <w:rPr>
          <w:rFonts w:cs="Times New Roman"/>
          <w:b w:val="0"/>
          <w:bCs w:val="0"/>
          <w:sz w:val="22"/>
          <w:szCs w:val="22"/>
        </w:rPr>
        <w:t xml:space="preserve">S.C. </w:t>
      </w:r>
      <w:r w:rsidRPr="009C3413">
        <w:rPr>
          <w:rFonts w:cs="Times New Roman"/>
          <w:sz w:val="22"/>
          <w:szCs w:val="22"/>
        </w:rPr>
        <w:t>AGROTEX</w:t>
      </w:r>
      <w:r w:rsidRPr="009C3413">
        <w:rPr>
          <w:rFonts w:cs="Times New Roman"/>
          <w:b w:val="0"/>
          <w:bCs w:val="0"/>
          <w:sz w:val="22"/>
          <w:szCs w:val="22"/>
        </w:rPr>
        <w:t xml:space="preserve"> S.R.L. cu sediul în Carei, jud. Satu Mare, C-lea Armatei Române</w:t>
      </w:r>
      <w:r w:rsidR="00B30A22" w:rsidRPr="009C3413">
        <w:rPr>
          <w:rFonts w:cs="Times New Roman"/>
          <w:b w:val="0"/>
          <w:bCs w:val="0"/>
          <w:sz w:val="22"/>
          <w:szCs w:val="22"/>
        </w:rPr>
        <w:t xml:space="preserve">, </w:t>
      </w:r>
      <w:r w:rsidRPr="009C3413">
        <w:rPr>
          <w:rFonts w:cs="Times New Roman"/>
          <w:b w:val="0"/>
          <w:bCs w:val="0"/>
          <w:sz w:val="22"/>
          <w:szCs w:val="22"/>
        </w:rPr>
        <w:t>nr.81/B, înmatriculată sub nr. J30/1481/92 la Reg. C.C.I. Satu Mare, CIF RO2830353, tel./fax. 061861399/865386, avand contul IBAN</w:t>
      </w:r>
      <w:r w:rsidR="00A00A46" w:rsidRPr="009C3413">
        <w:rPr>
          <w:rFonts w:cs="Times New Roman"/>
          <w:b w:val="0"/>
          <w:bCs w:val="0"/>
          <w:sz w:val="22"/>
          <w:szCs w:val="22"/>
        </w:rPr>
        <w:t xml:space="preserve"> RO59 BACX 0000 0004 7704 7001 deschis la Unicredit Tiriac Bank S.A. suc. Satu Mare </w:t>
      </w:r>
      <w:r w:rsidRPr="009C3413">
        <w:rPr>
          <w:rFonts w:cs="Times New Roman"/>
          <w:b w:val="0"/>
          <w:bCs w:val="0"/>
          <w:sz w:val="22"/>
          <w:szCs w:val="22"/>
        </w:rPr>
        <w:t xml:space="preserve">, reprezentată prin ing. Adrian Mircea Lăţa director general în calitate de </w:t>
      </w:r>
      <w:r w:rsidRPr="009C3413">
        <w:rPr>
          <w:rFonts w:cs="Times New Roman"/>
          <w:sz w:val="22"/>
          <w:szCs w:val="22"/>
        </w:rPr>
        <w:t xml:space="preserve">CUMPĂRĂTOR </w:t>
      </w:r>
    </w:p>
    <w:p w:rsidR="00583B28" w:rsidRPr="009C3413" w:rsidRDefault="00583B28" w:rsidP="00D42755">
      <w:pPr>
        <w:pStyle w:val="Heading1"/>
        <w:ind w:firstLine="708"/>
        <w:rPr>
          <w:rFonts w:cs="Times New Roman"/>
          <w:b w:val="0"/>
          <w:bCs w:val="0"/>
          <w:sz w:val="22"/>
          <w:szCs w:val="22"/>
        </w:rPr>
      </w:pPr>
      <w:r w:rsidRPr="009C3413">
        <w:rPr>
          <w:rFonts w:cs="Times New Roman"/>
          <w:b w:val="0"/>
          <w:bCs w:val="0"/>
          <w:sz w:val="22"/>
          <w:szCs w:val="22"/>
        </w:rPr>
        <w:t>si</w:t>
      </w:r>
    </w:p>
    <w:p w:rsidR="00D707D8" w:rsidRDefault="00B46369" w:rsidP="00F0682F">
      <w:pPr>
        <w:ind w:firstLine="708"/>
        <w:rPr>
          <w:rFonts w:ascii="Arial" w:hAnsi="Arial" w:cs="Arial"/>
          <w:b/>
          <w:bCs/>
          <w:sz w:val="20"/>
          <w:lang w:val="ro-RO"/>
        </w:rPr>
      </w:pPr>
      <w:bookmarkStart w:id="0" w:name="_Hlk196394987"/>
      <w:bookmarkStart w:id="1" w:name="_Hlk196395192"/>
      <w:bookmarkStart w:id="2" w:name="_Hlk201140268"/>
      <w:r>
        <w:rPr>
          <w:lang w:val="ro-RO"/>
        </w:rPr>
        <w:t>_____________</w:t>
      </w:r>
      <w:r w:rsidR="00F0682F" w:rsidRPr="00AA59CB">
        <w:rPr>
          <w:lang w:val="ro-RO"/>
        </w:rPr>
        <w:t xml:space="preserve">cu sediul în </w:t>
      </w:r>
      <w:r w:rsidR="00F0682F">
        <w:rPr>
          <w:lang w:val="ro-RO"/>
        </w:rPr>
        <w:t xml:space="preserve"> </w:t>
      </w:r>
      <w:r>
        <w:rPr>
          <w:lang w:val="ro-RO"/>
        </w:rPr>
        <w:t>______________</w:t>
      </w:r>
      <w:r w:rsidR="00F0682F" w:rsidRPr="004E26D7">
        <w:rPr>
          <w:lang w:val="ro-RO"/>
        </w:rPr>
        <w:t>,</w:t>
      </w:r>
      <w:r w:rsidR="00F0682F" w:rsidRPr="00AA59CB">
        <w:rPr>
          <w:lang w:val="ro-RO"/>
        </w:rPr>
        <w:t xml:space="preserve">  jud. </w:t>
      </w:r>
      <w:r>
        <w:rPr>
          <w:lang w:val="ro-RO"/>
        </w:rPr>
        <w:t>___________________</w:t>
      </w:r>
      <w:r w:rsidR="00F0682F">
        <w:rPr>
          <w:lang w:val="ro-RO"/>
        </w:rPr>
        <w:t xml:space="preserve"> </w:t>
      </w:r>
      <w:r w:rsidR="00F0682F" w:rsidRPr="00F0682F">
        <w:rPr>
          <w:lang w:val="ro-RO"/>
        </w:rPr>
        <w:t>, înmatriculata sub nr.</w:t>
      </w:r>
      <w:r>
        <w:rPr>
          <w:lang w:val="ro-RO"/>
        </w:rPr>
        <w:t xml:space="preserve"> _________________</w:t>
      </w:r>
      <w:r w:rsidR="00F0682F" w:rsidRPr="00F0682F">
        <w:rPr>
          <w:lang w:val="ro-RO"/>
        </w:rPr>
        <w:t xml:space="preserve"> , înregistrata la  Reg. C.C.I. </w:t>
      </w:r>
      <w:r>
        <w:rPr>
          <w:lang w:val="ro-RO"/>
        </w:rPr>
        <w:t>_______________</w:t>
      </w:r>
      <w:r w:rsidR="00F0682F" w:rsidRPr="00F0682F">
        <w:rPr>
          <w:lang w:val="ro-RO"/>
        </w:rPr>
        <w:t xml:space="preserve">8  tel. _____________, având codul IBAN </w:t>
      </w:r>
      <w:r>
        <w:rPr>
          <w:lang w:val="ro-RO"/>
        </w:rPr>
        <w:t>____________________</w:t>
      </w:r>
      <w:r w:rsidR="00F0682F" w:rsidRPr="00F0682F">
        <w:rPr>
          <w:lang w:val="ro-RO"/>
        </w:rPr>
        <w:t xml:space="preserve">   deschis la  </w:t>
      </w:r>
      <w:r>
        <w:rPr>
          <w:lang w:val="ro-RO"/>
        </w:rPr>
        <w:t>______________</w:t>
      </w:r>
      <w:r w:rsidR="00F0682F" w:rsidRPr="00F0682F">
        <w:rPr>
          <w:lang w:val="ro-RO"/>
        </w:rPr>
        <w:t xml:space="preserve">  , reprezentată prin ______________, CNP ___________________, în calitate de </w:t>
      </w:r>
      <w:r w:rsidR="00F0682F" w:rsidRPr="00F0682F">
        <w:rPr>
          <w:b/>
          <w:bCs/>
          <w:lang w:val="ro-RO"/>
        </w:rPr>
        <w:t>VÂNZĂTOR .</w:t>
      </w:r>
    </w:p>
    <w:bookmarkEnd w:id="2"/>
    <w:p w:rsidR="00CD599C" w:rsidRDefault="00CD599C" w:rsidP="00CD599C">
      <w:pPr>
        <w:pStyle w:val="Heading1"/>
        <w:ind w:firstLine="708"/>
        <w:rPr>
          <w:rFonts w:ascii="Arial" w:eastAsia="Times New Roman" w:hAnsi="Arial" w:cs="Arial"/>
          <w:bCs w:val="0"/>
          <w:kern w:val="0"/>
          <w:sz w:val="20"/>
          <w:lang w:eastAsia="en-US"/>
        </w:rPr>
      </w:pPr>
    </w:p>
    <w:bookmarkEnd w:id="0"/>
    <w:bookmarkEnd w:id="1"/>
    <w:p w:rsidR="00CD599C" w:rsidRDefault="00CD599C" w:rsidP="008C3C71">
      <w:pPr>
        <w:ind w:firstLine="720"/>
        <w:jc w:val="both"/>
        <w:rPr>
          <w:sz w:val="22"/>
          <w:szCs w:val="22"/>
          <w:lang w:val="ro-RO"/>
        </w:rPr>
      </w:pPr>
    </w:p>
    <w:p w:rsidR="00BA7189" w:rsidRPr="00B93FFF" w:rsidRDefault="00BA7189" w:rsidP="00BA7189">
      <w:pPr>
        <w:pStyle w:val="Heading1"/>
        <w:ind w:firstLine="708"/>
        <w:rPr>
          <w:rFonts w:cs="Times New Roman"/>
        </w:rPr>
      </w:pPr>
      <w:r w:rsidRPr="00B93FFF">
        <w:rPr>
          <w:rFonts w:cs="Times New Roman"/>
        </w:rPr>
        <w:t>Art.2  OBIECTUL ŞI SCOPUL CONTRACTULUI</w:t>
      </w:r>
    </w:p>
    <w:p w:rsidR="00BA7189" w:rsidRPr="00F0682F" w:rsidRDefault="00BA7189" w:rsidP="00BA7189">
      <w:pPr>
        <w:jc w:val="both"/>
        <w:rPr>
          <w:rFonts w:eastAsia="HG Mincho Light J"/>
          <w:lang w:val="ro-RO"/>
        </w:rPr>
      </w:pPr>
      <w:r w:rsidRPr="00F0682F">
        <w:rPr>
          <w:rFonts w:eastAsia="HG Mincho Light J"/>
          <w:lang w:val="ro-RO"/>
        </w:rPr>
        <w:t xml:space="preserve">             Prin prezentul act, v</w:t>
      </w:r>
      <w:r w:rsidR="00B93FFF" w:rsidRPr="00F0682F">
        <w:rPr>
          <w:rFonts w:eastAsia="HG Mincho Light J"/>
          <w:lang w:val="ro-RO"/>
        </w:rPr>
        <w:t>a</w:t>
      </w:r>
      <w:r w:rsidRPr="00F0682F">
        <w:rPr>
          <w:rFonts w:eastAsia="HG Mincho Light J"/>
          <w:lang w:val="ro-RO"/>
        </w:rPr>
        <w:t xml:space="preserve">zatorul se </w:t>
      </w:r>
      <w:r w:rsidR="00B93FFF" w:rsidRPr="00B93FFF">
        <w:rPr>
          <w:rFonts w:eastAsia="HG Mincho Light J"/>
          <w:lang w:val="ro-RO"/>
        </w:rPr>
        <w:t xml:space="preserve">angajează </w:t>
      </w:r>
      <w:r w:rsidRPr="00F0682F">
        <w:rPr>
          <w:rFonts w:eastAsia="HG Mincho Light J"/>
          <w:lang w:val="ro-RO"/>
        </w:rPr>
        <w:t xml:space="preserve">sa vanda </w:t>
      </w:r>
      <w:r w:rsidR="0080531D" w:rsidRPr="00F0682F">
        <w:rPr>
          <w:rFonts w:eastAsia="HG Mincho Light J"/>
          <w:b/>
          <w:bCs/>
          <w:lang w:val="ro-RO"/>
        </w:rPr>
        <w:t>FLOAREA SOARELUI</w:t>
      </w:r>
      <w:r w:rsidR="00B93FFF" w:rsidRPr="00F0682F">
        <w:rPr>
          <w:rFonts w:eastAsia="HG Mincho Light J"/>
          <w:b/>
          <w:bCs/>
          <w:lang w:val="ro-RO"/>
        </w:rPr>
        <w:t xml:space="preserve">, </w:t>
      </w:r>
      <w:r w:rsidR="00B93FFF" w:rsidRPr="00F0682F">
        <w:rPr>
          <w:rFonts w:eastAsia="HG Mincho Light J"/>
          <w:lang w:val="ro-RO"/>
        </w:rPr>
        <w:t>origine ROMANIA,</w:t>
      </w:r>
      <w:r w:rsidRPr="00F0682F">
        <w:rPr>
          <w:rFonts w:eastAsia="HG Mincho Light J"/>
          <w:lang w:val="ro-RO"/>
        </w:rPr>
        <w:t xml:space="preserve"> productia anului </w:t>
      </w:r>
      <w:r w:rsidRPr="00F0682F">
        <w:rPr>
          <w:rFonts w:eastAsia="HG Mincho Light J"/>
          <w:b/>
          <w:bCs/>
          <w:lang w:val="ro-RO"/>
        </w:rPr>
        <w:t>202</w:t>
      </w:r>
      <w:r w:rsidR="00F0682F" w:rsidRPr="00F0682F">
        <w:rPr>
          <w:rFonts w:eastAsia="HG Mincho Light J"/>
          <w:b/>
          <w:bCs/>
          <w:lang w:val="ro-RO"/>
        </w:rPr>
        <w:t>6</w:t>
      </w:r>
      <w:r w:rsidRPr="00F0682F">
        <w:rPr>
          <w:rFonts w:eastAsia="HG Mincho Light J"/>
          <w:lang w:val="ro-RO"/>
        </w:rPr>
        <w:t xml:space="preserve">, iar cumparatorul se obliga sa plateasca pretul marfii si sa preia marfa la data si in conditiile stabilite.   </w:t>
      </w:r>
    </w:p>
    <w:p w:rsidR="00BA7189" w:rsidRPr="00B93FFF" w:rsidRDefault="00BA7189" w:rsidP="00BA7189">
      <w:pPr>
        <w:jc w:val="both"/>
        <w:rPr>
          <w:lang w:val="ro-RO"/>
        </w:rPr>
      </w:pPr>
      <w:r w:rsidRPr="00F0682F">
        <w:rPr>
          <w:rFonts w:eastAsia="HG Mincho Light J"/>
          <w:lang w:val="ro-RO"/>
        </w:rPr>
        <w:t xml:space="preserve">         </w:t>
      </w:r>
    </w:p>
    <w:p w:rsidR="009936BB" w:rsidRPr="00CD599C" w:rsidRDefault="00BA7189" w:rsidP="00B93FFF">
      <w:pPr>
        <w:jc w:val="both"/>
      </w:pPr>
      <w:r w:rsidRPr="00F0682F">
        <w:rPr>
          <w:lang w:val="ro-RO"/>
        </w:rPr>
        <w:tab/>
      </w:r>
      <w:r w:rsidRPr="00DF15DD">
        <w:rPr>
          <w:rFonts w:eastAsia="Lucida Sans Unicode"/>
          <w:b/>
          <w:bCs/>
          <w:kern w:val="1"/>
          <w:lang w:val="ro-RO"/>
        </w:rPr>
        <w:t>Art.3</w:t>
      </w:r>
      <w:r w:rsidR="009936BB" w:rsidRPr="00DF15DD">
        <w:rPr>
          <w:rFonts w:eastAsia="Lucida Sans Unicode"/>
          <w:b/>
          <w:bCs/>
          <w:kern w:val="1"/>
          <w:lang w:val="ro-RO"/>
        </w:rPr>
        <w:t xml:space="preserve"> </w:t>
      </w:r>
      <w:r w:rsidRPr="00DF15DD">
        <w:rPr>
          <w:rFonts w:eastAsia="Lucida Sans Unicode"/>
          <w:b/>
          <w:bCs/>
          <w:kern w:val="1"/>
          <w:lang w:val="ro-RO"/>
        </w:rPr>
        <w:t>CANTITATE</w:t>
      </w:r>
      <w:r w:rsidR="00B93FFF" w:rsidRPr="00CD599C">
        <w:rPr>
          <w:b/>
          <w:bCs/>
          <w:u w:val="single"/>
        </w:rPr>
        <w:t xml:space="preserve">: </w:t>
      </w:r>
      <w:r w:rsidR="00B46369">
        <w:rPr>
          <w:b/>
          <w:bCs/>
          <w:u w:val="single"/>
        </w:rPr>
        <w:t>______</w:t>
      </w:r>
      <w:r w:rsidR="00B93FFF" w:rsidRPr="00CD599C">
        <w:rPr>
          <w:rFonts w:eastAsia="HG Mincho Light J"/>
          <w:u w:val="single"/>
          <w:lang/>
        </w:rPr>
        <w:t xml:space="preserve"> </w:t>
      </w:r>
      <w:r w:rsidR="00B93FFF" w:rsidRPr="00CD599C">
        <w:rPr>
          <w:rFonts w:eastAsia="HG Mincho Light J"/>
          <w:b/>
          <w:bCs/>
          <w:lang/>
        </w:rPr>
        <w:t>tone</w:t>
      </w:r>
      <w:r w:rsidRPr="00CD599C">
        <w:rPr>
          <w:rFonts w:eastAsia="HG Mincho Light J"/>
          <w:lang/>
        </w:rPr>
        <w:t xml:space="preserve"> </w:t>
      </w:r>
      <w:r w:rsidR="008C3C71" w:rsidRPr="00CD599C">
        <w:rPr>
          <w:rFonts w:eastAsia="HG Mincho Light J"/>
          <w:lang/>
        </w:rPr>
        <w:t>.</w:t>
      </w:r>
      <w:r w:rsidR="00F0682F">
        <w:rPr>
          <w:rFonts w:eastAsia="HG Mincho Light J"/>
          <w:lang/>
        </w:rPr>
        <w:t xml:space="preserve">FCA </w:t>
      </w:r>
      <w:r w:rsidR="00B46369">
        <w:rPr>
          <w:rFonts w:eastAsia="HG Mincho Light J"/>
          <w:lang/>
        </w:rPr>
        <w:t xml:space="preserve">/DAP </w:t>
      </w:r>
      <w:r w:rsidR="00F0682F">
        <w:rPr>
          <w:rFonts w:eastAsia="HG Mincho Light J"/>
          <w:lang/>
        </w:rPr>
        <w:t xml:space="preserve"> </w:t>
      </w:r>
      <w:r w:rsidR="00D707D8">
        <w:rPr>
          <w:rFonts w:eastAsia="HG Mincho Light J"/>
          <w:lang/>
        </w:rPr>
        <w:t>.</w:t>
      </w:r>
    </w:p>
    <w:p w:rsidR="00B93FFF" w:rsidRPr="00DF15DD" w:rsidRDefault="00B93FFF" w:rsidP="00B93FFF">
      <w:pPr>
        <w:jc w:val="both"/>
        <w:rPr>
          <w:b/>
          <w:bCs/>
          <w:lang w:val="es-AR"/>
        </w:rPr>
      </w:pPr>
      <w:r w:rsidRPr="00DF15DD">
        <w:rPr>
          <w:lang w:val="es-AR"/>
        </w:rPr>
        <w:t>Cantitatea finala va fi stabilita la livrare, prin cantarirea mijloacelor de transport  pe cantare verificate metrologic. Cantitatea convenita nu poate fi modificata decat printr-un act aditional  incheiat de parti.</w:t>
      </w:r>
    </w:p>
    <w:p w:rsidR="00BA7189" w:rsidRPr="00CE1079" w:rsidRDefault="00BA7189" w:rsidP="00B93FFF">
      <w:pPr>
        <w:pStyle w:val="BodyTextIndent"/>
        <w:ind w:firstLine="0"/>
        <w:jc w:val="both"/>
        <w:rPr>
          <w:rFonts w:cs="Times New Roman"/>
          <w:b/>
          <w:bCs/>
        </w:rPr>
      </w:pPr>
    </w:p>
    <w:p w:rsidR="00B93FFF" w:rsidRPr="00DF15DD" w:rsidRDefault="00BA7189" w:rsidP="00BA7189">
      <w:pPr>
        <w:pStyle w:val="Standard"/>
        <w:tabs>
          <w:tab w:val="center" w:pos="4320"/>
          <w:tab w:val="right" w:pos="8640"/>
        </w:tabs>
        <w:jc w:val="both"/>
        <w:rPr>
          <w:rFonts w:eastAsia="HG Mincho Light J" w:cs="Times New Roman"/>
          <w:color w:val="000000"/>
          <w:lang w:val="es-AR"/>
        </w:rPr>
      </w:pPr>
      <w:r w:rsidRPr="00DF15DD">
        <w:rPr>
          <w:rFonts w:cs="Times New Roman"/>
          <w:b/>
          <w:bCs/>
          <w:lang w:val="es-AR"/>
        </w:rPr>
        <w:t xml:space="preserve">           Art. 4  CALITATE ŞI CONDIŢII</w:t>
      </w:r>
      <w:r w:rsidRPr="00DF15DD">
        <w:rPr>
          <w:rFonts w:eastAsia="HG Mincho Light J" w:cs="Times New Roman"/>
          <w:color w:val="000000"/>
          <w:lang w:val="es-AR"/>
        </w:rPr>
        <w:t xml:space="preserve"> </w:t>
      </w:r>
    </w:p>
    <w:p w:rsidR="00641CC5" w:rsidRPr="00DF15DD" w:rsidRDefault="00BA7189" w:rsidP="00BA7189">
      <w:pPr>
        <w:pStyle w:val="Standard"/>
        <w:tabs>
          <w:tab w:val="center" w:pos="4320"/>
          <w:tab w:val="right" w:pos="8640"/>
        </w:tabs>
        <w:jc w:val="both"/>
        <w:rPr>
          <w:rFonts w:cs="Times New Roman"/>
          <w:lang w:val="es-AR"/>
        </w:rPr>
      </w:pPr>
      <w:r w:rsidRPr="00DF15DD">
        <w:rPr>
          <w:rFonts w:eastAsia="HG Mincho Light J" w:cs="Times New Roman"/>
          <w:color w:val="000000"/>
          <w:lang w:val="es-AR"/>
        </w:rPr>
        <w:tab/>
      </w:r>
    </w:p>
    <w:p w:rsidR="00641CC5" w:rsidRPr="00AF62ED" w:rsidRDefault="00641CC5" w:rsidP="00641CC5">
      <w:pPr>
        <w:jc w:val="both"/>
      </w:pPr>
      <w:r w:rsidRPr="00DF15DD">
        <w:rPr>
          <w:b/>
          <w:bCs/>
          <w:lang w:val="es-AR"/>
        </w:rPr>
        <w:t>Umiditate</w:t>
      </w:r>
      <w:r w:rsidR="00CC463D" w:rsidRPr="00DF15DD">
        <w:rPr>
          <w:b/>
          <w:bCs/>
          <w:lang w:val="es-AR"/>
        </w:rPr>
        <w:t xml:space="preserve">: </w:t>
      </w:r>
      <w:r w:rsidR="00CC463D" w:rsidRPr="00DF15DD">
        <w:rPr>
          <w:lang w:val="es-AR"/>
        </w:rPr>
        <w:t>baza</w:t>
      </w:r>
      <w:r w:rsidR="00CC463D" w:rsidRPr="00DF15DD">
        <w:rPr>
          <w:b/>
          <w:bCs/>
          <w:lang w:val="es-AR"/>
        </w:rPr>
        <w:t xml:space="preserve"> </w:t>
      </w:r>
      <w:r w:rsidR="00CC463D" w:rsidRPr="00DF15DD">
        <w:rPr>
          <w:rStyle w:val="s8"/>
          <w:rFonts w:ascii="Helvetica" w:hAnsi="Helvetica"/>
          <w:color w:val="000000"/>
          <w:sz w:val="18"/>
          <w:szCs w:val="18"/>
          <w:lang w:val="es-AR"/>
        </w:rPr>
        <w:t xml:space="preserve">9%. </w:t>
      </w:r>
      <w:r w:rsidR="00CC463D">
        <w:rPr>
          <w:rStyle w:val="s8"/>
          <w:rFonts w:ascii="Helvetica" w:hAnsi="Helvetica"/>
          <w:color w:val="000000"/>
          <w:sz w:val="18"/>
          <w:szCs w:val="18"/>
        </w:rPr>
        <w:t>Maxim 11</w:t>
      </w:r>
      <w:r w:rsidR="00CC463D">
        <w:rPr>
          <w:rStyle w:val="apple-converted-space"/>
          <w:rFonts w:ascii="Helvetica" w:hAnsi="Helvetica"/>
          <w:color w:val="000000"/>
          <w:sz w:val="18"/>
          <w:szCs w:val="18"/>
        </w:rPr>
        <w:t> </w:t>
      </w:r>
      <w:r w:rsidR="00CC463D">
        <w:rPr>
          <w:rStyle w:val="s8"/>
          <w:rFonts w:ascii="Helvetica" w:hAnsi="Helvetica"/>
          <w:color w:val="000000"/>
          <w:sz w:val="18"/>
          <w:szCs w:val="18"/>
        </w:rPr>
        <w:t>%</w:t>
      </w:r>
    </w:p>
    <w:p w:rsidR="00641CC5" w:rsidRDefault="00641CC5" w:rsidP="00641CC5">
      <w:pPr>
        <w:jc w:val="both"/>
      </w:pPr>
      <w:r w:rsidRPr="00641CC5">
        <w:rPr>
          <w:b/>
          <w:bCs/>
        </w:rPr>
        <w:t>Corpuri straine</w:t>
      </w:r>
      <w:r>
        <w:t>:</w:t>
      </w:r>
      <w:r w:rsidRPr="00AF62ED">
        <w:t xml:space="preserve"> </w:t>
      </w:r>
      <w:r w:rsidR="006935DB">
        <w:t>baza</w:t>
      </w:r>
      <w:r>
        <w:t xml:space="preserve"> 2</w:t>
      </w:r>
      <w:r w:rsidRPr="00AF62ED">
        <w:t xml:space="preserve"> %</w:t>
      </w:r>
      <w:r w:rsidR="006935DB">
        <w:t xml:space="preserve">, max 4%, </w:t>
      </w:r>
    </w:p>
    <w:p w:rsidR="00CC463D" w:rsidRPr="00CC463D" w:rsidRDefault="00CC463D" w:rsidP="00CC463D">
      <w:pPr>
        <w:pStyle w:val="NormalWeb"/>
        <w:spacing w:before="0" w:beforeAutospacing="0" w:after="0" w:afterAutospacing="0" w:line="216" w:lineRule="atLeast"/>
        <w:rPr>
          <w:b/>
          <w:bCs/>
          <w:lang w:val="en-US" w:eastAsia="en-US"/>
        </w:rPr>
      </w:pPr>
      <w:r w:rsidRPr="00CC463D">
        <w:rPr>
          <w:b/>
          <w:bCs/>
          <w:lang w:val="en-US" w:eastAsia="en-US"/>
        </w:rPr>
        <w:t xml:space="preserve">Infestare: </w:t>
      </w:r>
      <w:r w:rsidRPr="00CC463D">
        <w:rPr>
          <w:lang w:val="en-US" w:eastAsia="en-US"/>
        </w:rPr>
        <w:t>Maxim 10 exemplare vii/ kg</w:t>
      </w:r>
    </w:p>
    <w:p w:rsidR="00CC463D" w:rsidRPr="00CC463D" w:rsidRDefault="00CC463D" w:rsidP="00CC463D">
      <w:pPr>
        <w:pStyle w:val="NormalWeb"/>
        <w:spacing w:before="0" w:beforeAutospacing="0" w:after="0" w:afterAutospacing="0" w:line="216" w:lineRule="atLeast"/>
        <w:rPr>
          <w:lang w:val="en-US" w:eastAsia="en-US"/>
        </w:rPr>
      </w:pPr>
      <w:r w:rsidRPr="00CC463D">
        <w:rPr>
          <w:b/>
          <w:bCs/>
          <w:lang w:val="en-US" w:eastAsia="en-US"/>
        </w:rPr>
        <w:t xml:space="preserve">Seminte Defecte: </w:t>
      </w:r>
      <w:r w:rsidRPr="00CC463D">
        <w:rPr>
          <w:lang w:val="en-US" w:eastAsia="en-US"/>
        </w:rPr>
        <w:t>maxim 6%</w:t>
      </w:r>
    </w:p>
    <w:p w:rsidR="00CC463D" w:rsidRPr="00CC463D" w:rsidRDefault="00CC463D" w:rsidP="00CC463D">
      <w:pPr>
        <w:pStyle w:val="NormalWeb"/>
        <w:spacing w:before="0" w:beforeAutospacing="0" w:after="0" w:afterAutospacing="0" w:line="216" w:lineRule="atLeast"/>
        <w:rPr>
          <w:rFonts w:ascii="-webkit-standard" w:hAnsi="-webkit-standard"/>
          <w:color w:val="000000"/>
          <w:sz w:val="18"/>
          <w:szCs w:val="18"/>
        </w:rPr>
      </w:pPr>
      <w:r>
        <w:rPr>
          <w:rFonts w:ascii="-webkit-standard" w:hAnsi="-webkit-standard"/>
          <w:color w:val="000000"/>
          <w:sz w:val="18"/>
          <w:szCs w:val="18"/>
        </w:rPr>
        <w:t> </w:t>
      </w:r>
    </w:p>
    <w:p w:rsidR="00CC463D" w:rsidRPr="00CC463D" w:rsidRDefault="00CC463D" w:rsidP="00CC463D">
      <w:pPr>
        <w:pStyle w:val="NormalWeb"/>
        <w:spacing w:before="0" w:beforeAutospacing="0" w:after="0" w:afterAutospacing="0" w:line="216" w:lineRule="atLeast"/>
        <w:rPr>
          <w:b/>
          <w:bCs/>
          <w:lang w:val="en-US" w:eastAsia="en-US"/>
        </w:rPr>
      </w:pPr>
      <w:r w:rsidRPr="00CC463D">
        <w:rPr>
          <w:b/>
          <w:bCs/>
          <w:lang w:val="en-US" w:eastAsia="en-US"/>
        </w:rPr>
        <w:t>Motive de refuz: </w:t>
      </w:r>
    </w:p>
    <w:p w:rsidR="00CC463D" w:rsidRPr="00CC463D" w:rsidRDefault="00CC463D" w:rsidP="00CC463D">
      <w:pPr>
        <w:pStyle w:val="NormalWeb"/>
        <w:spacing w:before="0" w:beforeAutospacing="0" w:after="0" w:afterAutospacing="0" w:line="216" w:lineRule="atLeast"/>
        <w:rPr>
          <w:lang w:val="en-US" w:eastAsia="en-US"/>
        </w:rPr>
      </w:pPr>
      <w:r w:rsidRPr="00CC463D">
        <w:rPr>
          <w:lang w:val="en-US" w:eastAsia="en-US"/>
        </w:rPr>
        <w:t>Miros strain, culoare modificata ( modificari organoleptice)</w:t>
      </w:r>
    </w:p>
    <w:p w:rsidR="00CC463D" w:rsidRPr="00CC463D" w:rsidRDefault="00CC463D" w:rsidP="00CC463D">
      <w:pPr>
        <w:pStyle w:val="NormalWeb"/>
        <w:spacing w:before="0" w:beforeAutospacing="0" w:after="0" w:afterAutospacing="0" w:line="216" w:lineRule="atLeast"/>
        <w:rPr>
          <w:lang w:val="en-US" w:eastAsia="en-US"/>
        </w:rPr>
      </w:pPr>
      <w:r w:rsidRPr="00CC463D">
        <w:rPr>
          <w:lang w:val="en-US" w:eastAsia="en-US"/>
        </w:rPr>
        <w:t>Infestare cu Rhyzopertha</w:t>
      </w:r>
    </w:p>
    <w:p w:rsidR="00CC463D" w:rsidRDefault="00CC463D" w:rsidP="00CC463D">
      <w:pPr>
        <w:pStyle w:val="NormalWeb"/>
        <w:spacing w:before="0" w:beforeAutospacing="0" w:after="0" w:afterAutospacing="0" w:line="216" w:lineRule="atLeast"/>
        <w:rPr>
          <w:rFonts w:ascii="-webkit-standard" w:hAnsi="-webkit-standard"/>
          <w:color w:val="000000"/>
          <w:sz w:val="18"/>
          <w:szCs w:val="18"/>
        </w:rPr>
      </w:pPr>
      <w:r w:rsidRPr="00DF15DD">
        <w:rPr>
          <w:lang w:val="es-AR" w:eastAsia="en-US"/>
        </w:rPr>
        <w:t>Greutate Hectolitrica mai mica de 38 kg/hl</w:t>
      </w:r>
      <w:r>
        <w:rPr>
          <w:rFonts w:ascii="-webkit-standard" w:hAnsi="-webkit-standard"/>
          <w:color w:val="000000"/>
          <w:sz w:val="18"/>
          <w:szCs w:val="18"/>
        </w:rPr>
        <w:t> </w:t>
      </w:r>
    </w:p>
    <w:p w:rsidR="00E974FD" w:rsidRDefault="00E974FD" w:rsidP="00D42755">
      <w:pPr>
        <w:suppressAutoHyphens/>
        <w:jc w:val="both"/>
        <w:rPr>
          <w:sz w:val="22"/>
          <w:szCs w:val="22"/>
          <w:lang w:val="ro-RO" w:eastAsia="zh-CN"/>
        </w:rPr>
      </w:pPr>
    </w:p>
    <w:p w:rsidR="000630F8" w:rsidRDefault="00E974FD" w:rsidP="000630F8">
      <w:pPr>
        <w:pStyle w:val="Standard"/>
        <w:tabs>
          <w:tab w:val="center" w:pos="4320"/>
          <w:tab w:val="right" w:pos="8640"/>
        </w:tabs>
        <w:jc w:val="both"/>
        <w:rPr>
          <w:sz w:val="22"/>
          <w:szCs w:val="22"/>
          <w:lang w:val="ro-RO" w:eastAsia="zh-CN"/>
        </w:rPr>
      </w:pPr>
      <w:r w:rsidRPr="00DF15DD">
        <w:rPr>
          <w:rFonts w:cs="Times New Roman"/>
          <w:lang w:val="es-AR"/>
        </w:rPr>
        <w:t>Marfa contractată de către VÂNZĂTOR va fi sănătoasă, de calitate comercializabilă, aptă de măcinare şi cu saracteristici organoleptice şi sanitare specifice produsului sănătos.</w:t>
      </w:r>
      <w:r w:rsidRPr="00DF15DD">
        <w:rPr>
          <w:rFonts w:eastAsia="HG Mincho Light J"/>
          <w:color w:val="000000"/>
          <w:lang w:val="es-AR"/>
        </w:rPr>
        <w:t xml:space="preserve"> Receptia cantitativa si calitativa  a marfii se va face la descarcare</w:t>
      </w:r>
      <w:r w:rsidR="000630F8">
        <w:rPr>
          <w:rFonts w:eastAsia="HG Mincho Light J"/>
          <w:color w:val="000000"/>
          <w:lang w:val="es-AR"/>
        </w:rPr>
        <w:t>, pentru marfa cu parametri peste STAS se va percepe taxe prestari servicii uscare si conditionare stabilite in perioada preluari marfii suportate de catre vanzator.</w:t>
      </w:r>
    </w:p>
    <w:p w:rsidR="00CC463D" w:rsidRPr="00850F50" w:rsidRDefault="00CC463D" w:rsidP="00D42755">
      <w:pPr>
        <w:suppressAutoHyphens/>
        <w:jc w:val="both"/>
        <w:rPr>
          <w:sz w:val="22"/>
          <w:szCs w:val="22"/>
          <w:lang w:val="ro-RO" w:eastAsia="zh-CN"/>
        </w:rPr>
      </w:pPr>
    </w:p>
    <w:p w:rsidR="00281997" w:rsidRDefault="00281997" w:rsidP="00D42755">
      <w:pPr>
        <w:suppressAutoHyphens/>
        <w:ind w:firstLine="720"/>
        <w:jc w:val="both"/>
        <w:rPr>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5</w:t>
      </w:r>
      <w:r w:rsidRPr="00850F50">
        <w:rPr>
          <w:b/>
          <w:sz w:val="22"/>
          <w:szCs w:val="22"/>
          <w:lang w:val="ro-RO" w:eastAsia="zh-CN"/>
        </w:rPr>
        <w:t xml:space="preserve"> P</w:t>
      </w:r>
      <w:r w:rsidRPr="00F6738D">
        <w:rPr>
          <w:b/>
          <w:sz w:val="22"/>
          <w:szCs w:val="22"/>
          <w:lang w:val="ro-RO" w:eastAsia="zh-CN"/>
        </w:rPr>
        <w:t>RET</w:t>
      </w:r>
      <w:r w:rsidR="00BB3CBD">
        <w:rPr>
          <w:b/>
          <w:sz w:val="22"/>
          <w:szCs w:val="22"/>
          <w:lang w:val="ro-RO" w:eastAsia="zh-CN"/>
        </w:rPr>
        <w:t xml:space="preserve"> SI</w:t>
      </w:r>
      <w:r w:rsidRPr="00850F50">
        <w:rPr>
          <w:b/>
          <w:sz w:val="22"/>
          <w:szCs w:val="22"/>
          <w:lang w:val="ro-RO" w:eastAsia="zh-CN"/>
        </w:rPr>
        <w:t xml:space="preserve"> </w:t>
      </w:r>
      <w:r w:rsidRPr="00F6738D">
        <w:rPr>
          <w:b/>
          <w:sz w:val="22"/>
          <w:szCs w:val="22"/>
          <w:lang w:val="ro-RO" w:eastAsia="zh-CN"/>
        </w:rPr>
        <w:t>LIVRARE</w:t>
      </w:r>
      <w:r w:rsidRPr="00850F50">
        <w:rPr>
          <w:sz w:val="22"/>
          <w:szCs w:val="22"/>
          <w:lang w:val="ro-RO" w:eastAsia="zh-CN"/>
        </w:rPr>
        <w:t xml:space="preserve"> </w:t>
      </w:r>
    </w:p>
    <w:p w:rsidR="00DF17F0" w:rsidRDefault="00DF17F0" w:rsidP="00D42755">
      <w:pPr>
        <w:suppressAutoHyphens/>
        <w:ind w:firstLine="720"/>
        <w:jc w:val="both"/>
        <w:rPr>
          <w:sz w:val="22"/>
          <w:szCs w:val="22"/>
          <w:lang w:val="ro-RO" w:eastAsia="zh-CN"/>
        </w:rPr>
      </w:pPr>
    </w:p>
    <w:p w:rsidR="00DF17F0" w:rsidRPr="00850F50" w:rsidRDefault="00DF17F0" w:rsidP="00D42755">
      <w:pPr>
        <w:suppressAutoHyphens/>
        <w:ind w:firstLine="720"/>
        <w:jc w:val="both"/>
        <w:rPr>
          <w:sz w:val="22"/>
          <w:szCs w:val="22"/>
          <w:lang w:val="ro-RO" w:eastAsia="zh-CN"/>
        </w:rPr>
      </w:pPr>
    </w:p>
    <w:p w:rsidR="00281997" w:rsidRPr="00850F50" w:rsidRDefault="00281997" w:rsidP="00D42755">
      <w:pPr>
        <w:suppressAutoHyphens/>
        <w:ind w:firstLine="720"/>
        <w:jc w:val="both"/>
        <w:rPr>
          <w:sz w:val="22"/>
          <w:szCs w:val="22"/>
          <w:lang w:val="ro-RO" w:eastAsia="zh-CN"/>
        </w:rPr>
      </w:pPr>
      <w:r w:rsidRPr="00850F50">
        <w:rPr>
          <w:b/>
          <w:sz w:val="22"/>
          <w:szCs w:val="22"/>
          <w:lang w:val="ro-RO" w:eastAsia="zh-CN"/>
        </w:rPr>
        <w:t xml:space="preserve">Prețul </w:t>
      </w:r>
      <w:r w:rsidR="00BB3CBD">
        <w:rPr>
          <w:b/>
          <w:sz w:val="22"/>
          <w:szCs w:val="22"/>
          <w:lang w:val="ro-RO" w:eastAsia="zh-CN"/>
        </w:rPr>
        <w:t xml:space="preserve">este </w:t>
      </w:r>
      <w:r w:rsidR="00B46369">
        <w:rPr>
          <w:b/>
          <w:sz w:val="22"/>
          <w:szCs w:val="22"/>
          <w:lang w:val="ro-RO" w:eastAsia="zh-CN"/>
        </w:rPr>
        <w:t>______</w:t>
      </w:r>
      <w:r w:rsidRPr="00850F50">
        <w:rPr>
          <w:sz w:val="22"/>
          <w:szCs w:val="22"/>
          <w:lang w:val="ro-RO" w:eastAsia="zh-CN"/>
        </w:rPr>
        <w:t xml:space="preserve"> </w:t>
      </w:r>
      <w:r w:rsidR="00BA7189">
        <w:rPr>
          <w:sz w:val="22"/>
          <w:szCs w:val="22"/>
          <w:lang w:val="ro-RO" w:eastAsia="zh-CN"/>
        </w:rPr>
        <w:t>lei</w:t>
      </w:r>
      <w:r w:rsidRPr="00850F50">
        <w:rPr>
          <w:sz w:val="22"/>
          <w:szCs w:val="22"/>
          <w:lang w:val="ro-RO" w:eastAsia="zh-CN"/>
        </w:rPr>
        <w:t xml:space="preserve"> </w:t>
      </w:r>
      <w:r w:rsidR="00D42755">
        <w:rPr>
          <w:sz w:val="22"/>
          <w:szCs w:val="22"/>
          <w:lang w:val="ro-RO" w:eastAsia="zh-CN"/>
        </w:rPr>
        <w:t>/</w:t>
      </w:r>
      <w:r w:rsidRPr="00850F50">
        <w:rPr>
          <w:sz w:val="22"/>
          <w:szCs w:val="22"/>
          <w:lang w:val="ro-RO" w:eastAsia="zh-CN"/>
        </w:rPr>
        <w:t xml:space="preserve"> t</w:t>
      </w:r>
      <w:r w:rsidR="00BB3CBD">
        <w:rPr>
          <w:sz w:val="22"/>
          <w:szCs w:val="22"/>
          <w:lang w:val="ro-RO" w:eastAsia="zh-CN"/>
        </w:rPr>
        <w:t>ona, fara TVA</w:t>
      </w:r>
      <w:r w:rsidRPr="00850F50">
        <w:rPr>
          <w:sz w:val="22"/>
          <w:szCs w:val="22"/>
          <w:lang w:val="ro-RO" w:eastAsia="zh-CN"/>
        </w:rPr>
        <w:t xml:space="preserve">, pentru marfa livrata conform termenilor de livrare din acest contract si conform specificațiilor de calitate prevăzute mai sus. Prețul mărfii nu conține T.V.A. </w:t>
      </w:r>
    </w:p>
    <w:p w:rsidR="004C50C0" w:rsidRDefault="00281997" w:rsidP="00D42755">
      <w:pPr>
        <w:suppressAutoHyphens/>
        <w:ind w:firstLine="720"/>
        <w:jc w:val="both"/>
        <w:rPr>
          <w:lang w:val="ro-RO"/>
        </w:rPr>
      </w:pPr>
      <w:r w:rsidRPr="00850F50">
        <w:rPr>
          <w:b/>
          <w:sz w:val="22"/>
          <w:szCs w:val="22"/>
          <w:lang w:val="ro-RO" w:eastAsia="zh-CN"/>
        </w:rPr>
        <w:lastRenderedPageBreak/>
        <w:t xml:space="preserve">Perioada </w:t>
      </w:r>
      <w:r w:rsidR="00BB3CBD">
        <w:rPr>
          <w:b/>
          <w:sz w:val="22"/>
          <w:szCs w:val="22"/>
          <w:lang w:val="ro-RO" w:eastAsia="zh-CN"/>
        </w:rPr>
        <w:t xml:space="preserve">Livrare: </w:t>
      </w:r>
      <w:r w:rsidR="00BB3CBD" w:rsidRPr="00DF15DD">
        <w:rPr>
          <w:lang w:val="ro-RO"/>
        </w:rPr>
        <w:t xml:space="preserve">Vânzătorul se obligă să livreze produsele achizitionate in perioada: </w:t>
      </w:r>
      <w:r w:rsidR="00DF15DD" w:rsidRPr="00DF15DD">
        <w:rPr>
          <w:lang w:val="ro-RO"/>
        </w:rPr>
        <w:t>01.09.202</w:t>
      </w:r>
      <w:r w:rsidR="00F0682F">
        <w:rPr>
          <w:lang w:val="ro-RO"/>
        </w:rPr>
        <w:t>6</w:t>
      </w:r>
      <w:r w:rsidR="00DF15DD" w:rsidRPr="00DF15DD">
        <w:rPr>
          <w:lang w:val="ro-RO"/>
        </w:rPr>
        <w:t xml:space="preserve"> </w:t>
      </w:r>
      <w:r w:rsidR="00BB3CBD" w:rsidRPr="00DF15DD">
        <w:rPr>
          <w:lang w:val="ro-RO"/>
        </w:rPr>
        <w:t>-</w:t>
      </w:r>
      <w:r w:rsidR="00DF15DD" w:rsidRPr="00DF15DD">
        <w:rPr>
          <w:lang w:val="ro-RO"/>
        </w:rPr>
        <w:t>31.10.202</w:t>
      </w:r>
      <w:r w:rsidR="00F0682F">
        <w:rPr>
          <w:lang w:val="ro-RO"/>
        </w:rPr>
        <w:t>6</w:t>
      </w:r>
      <w:r w:rsidR="00DF15DD">
        <w:rPr>
          <w:lang w:val="ro-RO"/>
        </w:rPr>
        <w:t>.</w:t>
      </w:r>
    </w:p>
    <w:p w:rsidR="00D326C9" w:rsidRDefault="00D326C9" w:rsidP="00D42755">
      <w:pPr>
        <w:suppressAutoHyphens/>
        <w:ind w:firstLine="720"/>
        <w:jc w:val="both"/>
        <w:rPr>
          <w:b/>
          <w:sz w:val="22"/>
          <w:szCs w:val="22"/>
          <w:lang w:val="ro-RO" w:eastAsia="zh-CN"/>
        </w:rPr>
      </w:pPr>
    </w:p>
    <w:p w:rsidR="00281997" w:rsidRPr="00850F50" w:rsidRDefault="00281997" w:rsidP="00D42755">
      <w:pPr>
        <w:suppressAutoHyphens/>
        <w:ind w:firstLine="720"/>
        <w:jc w:val="both"/>
        <w:rPr>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6</w:t>
      </w:r>
      <w:r w:rsidRPr="00850F50">
        <w:rPr>
          <w:b/>
          <w:sz w:val="22"/>
          <w:szCs w:val="22"/>
          <w:lang w:val="ro-RO" w:eastAsia="zh-CN"/>
        </w:rPr>
        <w:tab/>
      </w:r>
      <w:r w:rsidRPr="00F6738D">
        <w:rPr>
          <w:b/>
          <w:sz w:val="22"/>
          <w:szCs w:val="22"/>
          <w:lang w:val="ro-RO" w:eastAsia="zh-CN"/>
        </w:rPr>
        <w:t>TRANSFERUL PROPRIETATII SI RISCUL MARFII</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Proprietatea mărfii se transfera de la Vânzător la Cumpărător la momentul transmiterii facturii fiscale in original, sau in copie. Riscurile asupra mărfii se transfera de la Vânzător la Cumpărător după descărcarea si depozitarea acesteia. Vânzătorul declara pe proprie răspundere si garantează Cumpărătorului ca produsele vândute sunt libere de orice sarcini si nu provin din culturi agricole ipotecate la terți.</w:t>
      </w:r>
    </w:p>
    <w:p w:rsidR="00281997" w:rsidRPr="00850F50" w:rsidRDefault="00281997" w:rsidP="00D42755">
      <w:pPr>
        <w:suppressAutoHyphens/>
        <w:jc w:val="both"/>
        <w:rPr>
          <w:sz w:val="22"/>
          <w:szCs w:val="22"/>
          <w:lang w:val="ro-RO" w:eastAsia="zh-CN"/>
        </w:rPr>
      </w:pPr>
    </w:p>
    <w:p w:rsidR="00281997" w:rsidRPr="00850F50" w:rsidRDefault="00281997" w:rsidP="00D42755">
      <w:pPr>
        <w:suppressAutoHyphens/>
        <w:ind w:firstLine="720"/>
        <w:jc w:val="both"/>
        <w:rPr>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7</w:t>
      </w:r>
      <w:r w:rsidRPr="00850F50">
        <w:rPr>
          <w:b/>
          <w:sz w:val="22"/>
          <w:szCs w:val="22"/>
          <w:lang w:val="ro-RO" w:eastAsia="zh-CN"/>
        </w:rPr>
        <w:tab/>
        <w:t>P</w:t>
      </w:r>
      <w:r w:rsidRPr="00F6738D">
        <w:rPr>
          <w:b/>
          <w:sz w:val="22"/>
          <w:szCs w:val="22"/>
          <w:lang w:val="ro-RO" w:eastAsia="zh-CN"/>
        </w:rPr>
        <w:t>LATA</w:t>
      </w:r>
    </w:p>
    <w:p w:rsidR="006664F5" w:rsidRDefault="006664F5" w:rsidP="00D42755">
      <w:pPr>
        <w:suppressAutoHyphens/>
        <w:ind w:firstLine="720"/>
        <w:jc w:val="both"/>
        <w:rPr>
          <w:sz w:val="22"/>
          <w:szCs w:val="22"/>
          <w:lang w:val="ro-RO" w:eastAsia="zh-CN"/>
        </w:rPr>
      </w:pPr>
      <w:r w:rsidRPr="00850F50">
        <w:rPr>
          <w:sz w:val="22"/>
          <w:szCs w:val="22"/>
          <w:lang w:val="ro-RO" w:eastAsia="zh-CN"/>
        </w:rPr>
        <w:t>100% din valoarea mărfii se va plăti</w:t>
      </w:r>
      <w:r>
        <w:rPr>
          <w:sz w:val="22"/>
          <w:szCs w:val="22"/>
          <w:lang w:val="ro-RO" w:eastAsia="zh-CN"/>
        </w:rPr>
        <w:t xml:space="preserve"> astfel</w:t>
      </w:r>
      <w:r w:rsidR="00D707D8">
        <w:rPr>
          <w:sz w:val="22"/>
          <w:szCs w:val="22"/>
          <w:lang w:val="ro-RO" w:eastAsia="zh-CN"/>
        </w:rPr>
        <w:t xml:space="preserve"> :</w:t>
      </w:r>
    </w:p>
    <w:p w:rsidR="006664F5" w:rsidRPr="00850F50" w:rsidRDefault="006664F5" w:rsidP="00D42755">
      <w:pPr>
        <w:suppressAutoHyphens/>
        <w:ind w:firstLine="720"/>
        <w:jc w:val="both"/>
        <w:rPr>
          <w:sz w:val="22"/>
          <w:szCs w:val="22"/>
          <w:lang w:val="ro-RO" w:eastAsia="zh-CN"/>
        </w:rPr>
      </w:pPr>
      <w:r>
        <w:rPr>
          <w:sz w:val="22"/>
          <w:szCs w:val="22"/>
          <w:lang w:val="ro-RO" w:eastAsia="zh-CN"/>
        </w:rPr>
        <w:t>-</w:t>
      </w:r>
      <w:r w:rsidR="003A5409">
        <w:rPr>
          <w:sz w:val="22"/>
          <w:szCs w:val="22"/>
          <w:lang w:val="ro-RO" w:eastAsia="zh-CN"/>
        </w:rPr>
        <w:t xml:space="preserve"> </w:t>
      </w:r>
      <w:r w:rsidR="00D42755">
        <w:rPr>
          <w:sz w:val="22"/>
          <w:szCs w:val="22"/>
          <w:lang w:val="ro-RO" w:eastAsia="zh-CN"/>
        </w:rPr>
        <w:t>în termen de 30 de zile de la facturare</w:t>
      </w:r>
      <w:r w:rsidRPr="00850F50">
        <w:rPr>
          <w:sz w:val="22"/>
          <w:szCs w:val="22"/>
          <w:lang w:val="ro-RO" w:eastAsia="zh-CN"/>
        </w:rPr>
        <w:t xml:space="preserve"> </w:t>
      </w:r>
      <w:r>
        <w:rPr>
          <w:sz w:val="22"/>
          <w:szCs w:val="22"/>
          <w:lang w:val="ro-RO" w:eastAsia="zh-CN"/>
        </w:rPr>
        <w:t xml:space="preserve">pe baza </w:t>
      </w:r>
      <w:r w:rsidRPr="00850F50">
        <w:rPr>
          <w:sz w:val="22"/>
          <w:szCs w:val="22"/>
          <w:lang w:val="ro-RO" w:eastAsia="zh-CN"/>
        </w:rPr>
        <w:t>pred</w:t>
      </w:r>
      <w:r w:rsidR="00D42755">
        <w:rPr>
          <w:sz w:val="22"/>
          <w:szCs w:val="22"/>
          <w:lang w:val="ro-RO" w:eastAsia="zh-CN"/>
        </w:rPr>
        <w:t>ă</w:t>
      </w:r>
      <w:r w:rsidRPr="00850F50">
        <w:rPr>
          <w:sz w:val="22"/>
          <w:szCs w:val="22"/>
          <w:lang w:val="ro-RO" w:eastAsia="zh-CN"/>
        </w:rPr>
        <w:t>r</w:t>
      </w:r>
      <w:r>
        <w:rPr>
          <w:sz w:val="22"/>
          <w:szCs w:val="22"/>
          <w:lang w:val="ro-RO" w:eastAsia="zh-CN"/>
        </w:rPr>
        <w:t>ii</w:t>
      </w:r>
      <w:r w:rsidRPr="00850F50">
        <w:rPr>
          <w:sz w:val="22"/>
          <w:szCs w:val="22"/>
          <w:lang w:val="ro-RO" w:eastAsia="zh-CN"/>
        </w:rPr>
        <w:t xml:space="preserve"> următoarelor documente in original Cumpărătorului sau reprezentantului </w:t>
      </w:r>
      <w:r>
        <w:rPr>
          <w:sz w:val="22"/>
          <w:szCs w:val="22"/>
          <w:lang w:val="ro-RO" w:eastAsia="zh-CN"/>
        </w:rPr>
        <w:t>acestuia</w:t>
      </w:r>
      <w:r w:rsidRPr="00850F50">
        <w:rPr>
          <w:sz w:val="22"/>
          <w:szCs w:val="22"/>
          <w:lang w:val="ro-RO" w:eastAsia="zh-CN"/>
        </w:rPr>
        <w:t xml:space="preserve">, astfel : Contractul prezent de cumpărare semnat si stampilat; Factura in original. </w:t>
      </w:r>
    </w:p>
    <w:p w:rsidR="006664F5" w:rsidRDefault="006664F5" w:rsidP="00D42755">
      <w:pPr>
        <w:suppressAutoHyphens/>
        <w:ind w:firstLine="720"/>
        <w:jc w:val="both"/>
        <w:rPr>
          <w:sz w:val="22"/>
          <w:szCs w:val="22"/>
          <w:lang w:val="ro-RO" w:eastAsia="zh-CN"/>
        </w:rPr>
      </w:pPr>
      <w:r w:rsidRPr="00850F50">
        <w:rPr>
          <w:sz w:val="22"/>
          <w:szCs w:val="22"/>
          <w:lang w:val="ro-RO" w:eastAsia="zh-CN"/>
        </w:rPr>
        <w:t>Toate costurile, taxele si comisioanele din banca Cumpărătorului vor fi in contul Cumpărătorului</w:t>
      </w:r>
      <w:r>
        <w:rPr>
          <w:sz w:val="22"/>
          <w:szCs w:val="22"/>
          <w:lang w:val="ro-RO" w:eastAsia="zh-CN"/>
        </w:rPr>
        <w:t>,</w:t>
      </w:r>
      <w:r w:rsidRPr="00850F50">
        <w:rPr>
          <w:sz w:val="22"/>
          <w:szCs w:val="22"/>
          <w:lang w:val="ro-RO" w:eastAsia="zh-CN"/>
        </w:rPr>
        <w:t xml:space="preserve"> iar cele din banca Vânzătorului vor fi in contul Vânzătorului. </w:t>
      </w:r>
    </w:p>
    <w:p w:rsidR="006664F5" w:rsidRPr="00DD37F8" w:rsidRDefault="006664F5" w:rsidP="00AA01CA">
      <w:pPr>
        <w:pStyle w:val="BodyTextIndent3"/>
        <w:numPr>
          <w:ilvl w:val="0"/>
          <w:numId w:val="23"/>
        </w:numPr>
        <w:rPr>
          <w:rFonts w:ascii="Times New Roman" w:hAnsi="Times New Roman" w:cs="Times New Roman"/>
          <w:szCs w:val="22"/>
        </w:rPr>
      </w:pPr>
      <w:r w:rsidRPr="004F27DE">
        <w:rPr>
          <w:rFonts w:ascii="Times New Roman" w:hAnsi="Times New Roman" w:cs="Times New Roman"/>
          <w:szCs w:val="22"/>
        </w:rPr>
        <w:t xml:space="preserve">prin compensare cu obligaţiile </w:t>
      </w:r>
      <w:r w:rsidR="004C50C0">
        <w:rPr>
          <w:rFonts w:ascii="Times New Roman" w:hAnsi="Times New Roman" w:cs="Times New Roman"/>
          <w:szCs w:val="22"/>
        </w:rPr>
        <w:t>V</w:t>
      </w:r>
      <w:r w:rsidR="00D42755">
        <w:rPr>
          <w:rFonts w:ascii="Times New Roman" w:hAnsi="Times New Roman" w:cs="Times New Roman"/>
          <w:szCs w:val="22"/>
        </w:rPr>
        <w:t>â</w:t>
      </w:r>
      <w:r>
        <w:rPr>
          <w:rFonts w:ascii="Times New Roman" w:hAnsi="Times New Roman" w:cs="Times New Roman"/>
          <w:szCs w:val="22"/>
        </w:rPr>
        <w:t>nz</w:t>
      </w:r>
      <w:r w:rsidR="00D42755">
        <w:rPr>
          <w:rFonts w:ascii="Times New Roman" w:hAnsi="Times New Roman" w:cs="Times New Roman"/>
          <w:szCs w:val="22"/>
        </w:rPr>
        <w:t>ă</w:t>
      </w:r>
      <w:r>
        <w:rPr>
          <w:rFonts w:ascii="Times New Roman" w:hAnsi="Times New Roman" w:cs="Times New Roman"/>
          <w:szCs w:val="22"/>
        </w:rPr>
        <w:t>torului</w:t>
      </w:r>
      <w:r w:rsidRPr="004F27DE">
        <w:rPr>
          <w:rFonts w:ascii="Times New Roman" w:hAnsi="Times New Roman" w:cs="Times New Roman"/>
          <w:szCs w:val="22"/>
        </w:rPr>
        <w:t>, rezultate din aprovizionarea cu inputuri.</w:t>
      </w:r>
    </w:p>
    <w:p w:rsidR="00A02BD7" w:rsidRPr="00850F50" w:rsidRDefault="006664F5" w:rsidP="0021128D">
      <w:pPr>
        <w:suppressAutoHyphens/>
        <w:ind w:firstLine="720"/>
        <w:jc w:val="both"/>
        <w:rPr>
          <w:sz w:val="22"/>
          <w:szCs w:val="22"/>
          <w:lang w:val="ro-RO" w:eastAsia="zh-CN"/>
        </w:rPr>
      </w:pPr>
      <w:r w:rsidRPr="00850F50">
        <w:rPr>
          <w:sz w:val="22"/>
          <w:szCs w:val="22"/>
          <w:lang w:val="ro-RO" w:eastAsia="zh-CN"/>
        </w:rPr>
        <w:t xml:space="preserve">Vânzătorul va emite factura fiscala în termen de maxim 2 zile fie de la data recepției mărfii de către Cumpărător (pentru executarea, respectiv recepția întregii cantități contractate), fie de la data expirării perioadei de livrare prevăzută de contract (pentru executarea, respectiv recepția parțiala a cantității contractate). </w:t>
      </w:r>
    </w:p>
    <w:p w:rsidR="006664F5" w:rsidRDefault="006664F5" w:rsidP="00D42755">
      <w:pPr>
        <w:suppressAutoHyphens/>
        <w:ind w:firstLine="720"/>
        <w:jc w:val="both"/>
        <w:rPr>
          <w:b/>
          <w:sz w:val="22"/>
          <w:szCs w:val="22"/>
          <w:lang w:val="ro-RO" w:eastAsia="zh-CN"/>
        </w:rPr>
      </w:pPr>
    </w:p>
    <w:p w:rsidR="00281997" w:rsidRPr="00850F50" w:rsidRDefault="00281997" w:rsidP="00D42755">
      <w:pPr>
        <w:suppressAutoHyphens/>
        <w:ind w:firstLine="720"/>
        <w:jc w:val="both"/>
        <w:rPr>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8</w:t>
      </w:r>
      <w:r w:rsidRPr="00F6738D">
        <w:rPr>
          <w:b/>
          <w:sz w:val="22"/>
          <w:szCs w:val="22"/>
          <w:lang w:val="ro-RO" w:eastAsia="zh-CN"/>
        </w:rPr>
        <w:t xml:space="preserve"> </w:t>
      </w:r>
      <w:r w:rsidRPr="00850F50">
        <w:rPr>
          <w:b/>
          <w:sz w:val="22"/>
          <w:szCs w:val="22"/>
          <w:lang w:val="ro-RO" w:eastAsia="zh-CN"/>
        </w:rPr>
        <w:t>F</w:t>
      </w:r>
      <w:r>
        <w:rPr>
          <w:b/>
          <w:sz w:val="22"/>
          <w:szCs w:val="22"/>
          <w:lang w:val="ro-RO" w:eastAsia="zh-CN"/>
        </w:rPr>
        <w:t>ORTA MAJORA</w:t>
      </w:r>
    </w:p>
    <w:p w:rsidR="00281997" w:rsidRPr="00850F50" w:rsidRDefault="00281997" w:rsidP="00D42755">
      <w:pPr>
        <w:numPr>
          <w:ilvl w:val="0"/>
          <w:numId w:val="9"/>
        </w:numPr>
        <w:tabs>
          <w:tab w:val="num" w:pos="2880"/>
        </w:tabs>
        <w:suppressAutoHyphens/>
        <w:jc w:val="both"/>
        <w:rPr>
          <w:sz w:val="22"/>
          <w:szCs w:val="22"/>
          <w:lang w:val="ro-RO" w:eastAsia="zh-CN"/>
        </w:rPr>
      </w:pPr>
      <w:r w:rsidRPr="00F6738D">
        <w:rPr>
          <w:sz w:val="22"/>
          <w:szCs w:val="22"/>
          <w:lang w:val="ro-RO" w:eastAsia="zh-CN"/>
        </w:rPr>
        <w:t xml:space="preserve">           </w:t>
      </w:r>
      <w:r w:rsidRPr="00850F50">
        <w:rPr>
          <w:sz w:val="22"/>
          <w:szCs w:val="22"/>
          <w:lang w:val="ro-RO" w:eastAsia="zh-CN"/>
        </w:rPr>
        <w:t>In caz de forța majora se aplica prevederile Codului Civil. In conformitate cu prevederile art. 1523 alin.1 Cod Civil, pârțile sunt de drept in întârziere cu privire la executarea obligațiilor asumate potrivit prezentului Contract, la data ajungerii lor la scadenta.</w:t>
      </w:r>
    </w:p>
    <w:p w:rsidR="00281997" w:rsidRPr="00850F50" w:rsidRDefault="00281997" w:rsidP="00D42755">
      <w:pPr>
        <w:suppressAutoHyphens/>
        <w:jc w:val="both"/>
        <w:rPr>
          <w:sz w:val="22"/>
          <w:szCs w:val="22"/>
          <w:lang w:val="ro-RO" w:eastAsia="zh-CN"/>
        </w:rPr>
      </w:pPr>
    </w:p>
    <w:p w:rsidR="00281997" w:rsidRPr="00F6738D" w:rsidRDefault="00281997" w:rsidP="00D42755">
      <w:pPr>
        <w:suppressAutoHyphens/>
        <w:ind w:firstLine="720"/>
        <w:jc w:val="both"/>
        <w:rPr>
          <w:b/>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9</w:t>
      </w:r>
      <w:r w:rsidRPr="00F6738D">
        <w:rPr>
          <w:b/>
          <w:sz w:val="22"/>
          <w:szCs w:val="22"/>
          <w:lang w:val="ro-RO" w:eastAsia="zh-CN"/>
        </w:rPr>
        <w:t xml:space="preserve"> DISPOZITII FINALE</w:t>
      </w:r>
    </w:p>
    <w:p w:rsidR="00281997" w:rsidRPr="00DF15DD" w:rsidRDefault="00281997" w:rsidP="00AA01CA">
      <w:pPr>
        <w:pStyle w:val="Standard"/>
        <w:tabs>
          <w:tab w:val="center" w:pos="4320"/>
          <w:tab w:val="right" w:pos="8640"/>
        </w:tabs>
        <w:jc w:val="both"/>
        <w:rPr>
          <w:rFonts w:eastAsia="HG Mincho Light J" w:cs="Times New Roman"/>
          <w:color w:val="000000"/>
          <w:sz w:val="22"/>
          <w:szCs w:val="22"/>
          <w:lang w:val="es-AR"/>
        </w:rPr>
      </w:pPr>
      <w:r w:rsidRPr="00DF15DD">
        <w:rPr>
          <w:rFonts w:eastAsia="HG Mincho Light J" w:cs="Times New Roman"/>
          <w:color w:val="000000"/>
          <w:sz w:val="22"/>
          <w:szCs w:val="22"/>
          <w:lang w:val="es-AR"/>
        </w:rPr>
        <w:tab/>
        <w:t xml:space="preserve">             Nerespectarea obligatiilor contractuale de catre una din parti, da dreptul celeilalte parti, dupa o</w:t>
      </w:r>
      <w:r w:rsidR="00AA01CA" w:rsidRPr="00DF15DD">
        <w:rPr>
          <w:rFonts w:eastAsia="HG Mincho Light J" w:cs="Times New Roman"/>
          <w:color w:val="000000"/>
          <w:sz w:val="22"/>
          <w:szCs w:val="22"/>
          <w:lang w:val="es-AR"/>
        </w:rPr>
        <w:t xml:space="preserve"> </w:t>
      </w:r>
      <w:r w:rsidRPr="00DF15DD">
        <w:rPr>
          <w:rFonts w:eastAsia="HG Mincho Light J" w:cs="Times New Roman"/>
          <w:color w:val="000000"/>
          <w:sz w:val="22"/>
          <w:szCs w:val="22"/>
          <w:lang w:val="es-AR"/>
        </w:rPr>
        <w:t>notificare prealabila, sa pretinda acoperirea integrala a prejudiciului cauzat.</w:t>
      </w:r>
    </w:p>
    <w:p w:rsidR="00281997" w:rsidRPr="00DF15DD" w:rsidRDefault="00281997" w:rsidP="00D42755">
      <w:pPr>
        <w:pStyle w:val="Standard"/>
        <w:tabs>
          <w:tab w:val="center" w:pos="4356"/>
          <w:tab w:val="right" w:pos="8676"/>
        </w:tabs>
        <w:ind w:left="36" w:hanging="360"/>
        <w:jc w:val="both"/>
        <w:rPr>
          <w:rFonts w:cs="Times New Roman"/>
          <w:sz w:val="22"/>
          <w:szCs w:val="22"/>
          <w:lang w:val="es-AR"/>
        </w:rPr>
      </w:pPr>
      <w:r w:rsidRPr="00DF15DD">
        <w:rPr>
          <w:rFonts w:cs="Times New Roman"/>
          <w:color w:val="000000"/>
          <w:sz w:val="22"/>
          <w:szCs w:val="22"/>
          <w:shd w:val="clear" w:color="auto" w:fill="FFFFFF"/>
          <w:lang w:val="es-AR"/>
        </w:rPr>
        <w:t xml:space="preserve">                  In cazul nerespectarii perioadei de livrare, Cumparatorul are dreptul ca, incepand cu prima zi dupa expirarea termenului de livrare sa cumpere intreaga cantitate de marfa nelivrata de catre Vanzator  de la terti la alegerea exclusiva a Cumparatorului. In acest caz Vanzatorul se obliga ca, la cererea adresata in scris de catre Cumparator sa-l despagubeasca pe acesta cu suma reprezentand diferenta dintre pretul platit pentru cumpararea cantitatii de marfa nelivrate,  la terti si pretul stabilit prin prezentul contract, cumparatorul avand dreptul  de a solicita despagubiri, care sa acopere in totalitate prejudiciul creat si sa inchida contractul fara notificarea Vanzatorului.</w:t>
      </w:r>
    </w:p>
    <w:p w:rsidR="00281997" w:rsidRPr="00DF15DD" w:rsidRDefault="00281997" w:rsidP="00D42755">
      <w:pPr>
        <w:pStyle w:val="Standard"/>
        <w:shd w:val="clear" w:color="auto" w:fill="FFFFFF"/>
        <w:tabs>
          <w:tab w:val="center" w:pos="4344"/>
          <w:tab w:val="right" w:pos="8664"/>
        </w:tabs>
        <w:ind w:left="24"/>
        <w:jc w:val="both"/>
        <w:rPr>
          <w:rFonts w:eastAsia="HG Mincho Light J" w:cs="Times New Roman"/>
          <w:color w:val="000000"/>
          <w:sz w:val="22"/>
          <w:szCs w:val="22"/>
          <w:shd w:val="clear" w:color="auto" w:fill="FFFFFF"/>
          <w:lang w:val="es-AR"/>
        </w:rPr>
      </w:pPr>
      <w:r w:rsidRPr="00DF15DD">
        <w:rPr>
          <w:rFonts w:cs="Times New Roman"/>
          <w:color w:val="000000"/>
          <w:sz w:val="22"/>
          <w:szCs w:val="22"/>
          <w:shd w:val="clear" w:color="auto" w:fill="FFFFFF"/>
          <w:lang w:val="es-AR"/>
        </w:rPr>
        <w:t xml:space="preserve">            In cazul in care Cumparatorul va fi nevoit sa achizitioneze acelasi tip de marfa de pe piata, in  conditii de livrare diferite de cele din prezentul contract, in calculul diferentei de pret se considera si cheltuielile suplimentare privind transportul produsului spre destinatia avuta </w:t>
      </w:r>
      <w:r w:rsidRPr="00DF15DD">
        <w:rPr>
          <w:rFonts w:eastAsia="HG Mincho Light J" w:cs="Times New Roman"/>
          <w:color w:val="000000"/>
          <w:sz w:val="22"/>
          <w:szCs w:val="22"/>
          <w:shd w:val="clear" w:color="auto" w:fill="FFFFFF"/>
          <w:lang w:val="es-AR"/>
        </w:rPr>
        <w:t>in vedere de catre Cumparator.</w:t>
      </w:r>
    </w:p>
    <w:p w:rsidR="00281997" w:rsidRPr="00F6738D" w:rsidRDefault="00281997" w:rsidP="00D42755">
      <w:pPr>
        <w:pStyle w:val="Default"/>
        <w:jc w:val="both"/>
        <w:rPr>
          <w:sz w:val="22"/>
          <w:szCs w:val="22"/>
        </w:rPr>
      </w:pPr>
      <w:r w:rsidRPr="00F6738D">
        <w:rPr>
          <w:sz w:val="22"/>
          <w:szCs w:val="22"/>
        </w:rPr>
        <w:tab/>
        <w:t xml:space="preserve">Vanzatorul are obligatia de a plati  suma imputata in maxim 5 zile de la emiterea facturii pentru aceste sume de catre Cumparator. Cumparatorul are dreptul de a compensa plata penalitatilor si a daunele interese datorate de catre Vanzator cu orice plata datorata sau care va fi datorata in viitor de catre Cumparator Vanzatorului in baza acestui Contract sau a oricaror alte contracte prezente sau viitoare. Compensarea se va putea face oricand imediat dupa expirarea perioadei de livrare mentionate mai sus, la optiunea Cumparatorului. </w:t>
      </w:r>
    </w:p>
    <w:p w:rsidR="00281997" w:rsidRPr="00DF15DD" w:rsidRDefault="00281997" w:rsidP="00D42755">
      <w:pPr>
        <w:pStyle w:val="Standard"/>
        <w:tabs>
          <w:tab w:val="left" w:pos="1410"/>
          <w:tab w:val="left" w:pos="4320"/>
          <w:tab w:val="right" w:pos="8640"/>
        </w:tabs>
        <w:jc w:val="both"/>
        <w:rPr>
          <w:rFonts w:eastAsia="HG Mincho Light J" w:cs="Times New Roman"/>
          <w:color w:val="000000"/>
          <w:sz w:val="22"/>
          <w:szCs w:val="22"/>
          <w:lang w:val="es-AR"/>
        </w:rPr>
      </w:pPr>
      <w:r w:rsidRPr="00DF15DD">
        <w:rPr>
          <w:rFonts w:eastAsia="HG Mincho Light J" w:cs="Times New Roman"/>
          <w:color w:val="000000"/>
          <w:sz w:val="22"/>
          <w:szCs w:val="22"/>
          <w:lang w:val="es-AR"/>
        </w:rPr>
        <w:t xml:space="preserve">       </w:t>
      </w:r>
      <w:r w:rsidRPr="00DF15DD">
        <w:rPr>
          <w:rFonts w:eastAsia="HG Mincho Light J" w:cs="Times New Roman"/>
          <w:b/>
          <w:bCs/>
          <w:color w:val="000000"/>
          <w:sz w:val="22"/>
          <w:szCs w:val="22"/>
          <w:lang w:val="es-AR"/>
        </w:rPr>
        <w:t xml:space="preserve">     </w:t>
      </w:r>
      <w:r w:rsidRPr="00DF15DD">
        <w:rPr>
          <w:rFonts w:eastAsia="HG Mincho Light J" w:cs="Times New Roman"/>
          <w:color w:val="000000"/>
          <w:sz w:val="22"/>
          <w:szCs w:val="22"/>
          <w:lang w:val="es-AR"/>
        </w:rPr>
        <w:t>Orice alte litigii ce pot aparea intre partile contractuale in legatura cu interpretarea si executarea prezentului contract, vor fi solutionate pe cale ameabila, iar in caz de esec, vor fi deferite instantelor judecatoresti copetente de la sediul cumparatorului</w:t>
      </w:r>
    </w:p>
    <w:p w:rsidR="00281997" w:rsidRPr="00850F50" w:rsidRDefault="00281997" w:rsidP="00D42755">
      <w:pPr>
        <w:pStyle w:val="BodyTextIndent3"/>
        <w:rPr>
          <w:rFonts w:ascii="Times New Roman" w:hAnsi="Times New Roman" w:cs="Times New Roman"/>
          <w:szCs w:val="22"/>
        </w:rPr>
      </w:pPr>
      <w:r w:rsidRPr="00F97EA5">
        <w:rPr>
          <w:rFonts w:ascii="Times New Roman" w:hAnsi="Times New Roman" w:cs="Times New Roman"/>
          <w:szCs w:val="22"/>
        </w:rPr>
        <w:t xml:space="preserve">Partea care nu îşi execută total sau parţial obligaţiile contractuale va plăti penalităţi corespunzătoare daunelor suferite de cealaltă parte, în procent de 0,1 la %/zi de întârziere.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Părțile se obliga sa se informeze reciproc in mod regulat despre sosirea mijloacelor de transport, situația încărcării acestora, numărul camioanelor/vagoanelor plecate/sosite si descărcate/încărcate. Vânzătorul va suporta toate cheltuielile ocazionate Cumpărătorului de nelivrare sau de livrarea unei mărfi necorespunzătoare calitativ.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Vânzătorul se angajează irevocabil si necondiționat si garantează Cumpărătorului ca va înregistra contabil corect sumele facturate si valoarea TVA-ului aferent.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Vânzătorul se angajează sa-i plătească Cumpărătorului orice suma reprezentând despăgubiri, penalități, dobânzi, etc., aplicate Cumpărătorului de autoritatea fiscala din cauza nerespectării de către Vânzător a </w:t>
      </w:r>
      <w:r w:rsidRPr="00850F50">
        <w:rPr>
          <w:sz w:val="22"/>
          <w:szCs w:val="22"/>
          <w:lang w:val="ro-RO" w:eastAsia="zh-CN"/>
        </w:rPr>
        <w:lastRenderedPageBreak/>
        <w:t>dispozițiilor prezentului contract, in termen de 5 (cinci) zile lucrătoare de la data la care Cumpărătorul emite factura in acest sens.</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Vânzătorul se obliga sa semneze formularul Declarația Producătorului, prin care vânzătorul declara pe propria răspundere de unde provine marfa, declarația de sustenabilitate, Declarația NON GMO, copie după certificatul ISCC, in cazul in care Vânzătorul este înregistrat ISCC, Protocolul de utilizare a garanțiilor si procesul de predare – primire Bilet la ordin.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Vânzătorul declara pe proprie răspundere si sub sancțiunea legii ca este producătorul mărfii contractate sau ca lotul de marfa provine din spatii de depozitare autorizate conform cu O.U.G. nr.12/22.02.2006, conform declarației anexate (daca este cazul) la prezentul contract.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Vânzătorul se obliga ca in termen de 48 de ore de la semnarea contractului sa transmită către Cumpărător copie după Certificatul de Înmatriculare si Certificatul de Plătitor de TVA. </w:t>
      </w:r>
    </w:p>
    <w:p w:rsidR="00281997" w:rsidRDefault="00281997" w:rsidP="00D42755">
      <w:pPr>
        <w:suppressAutoHyphens/>
        <w:ind w:firstLine="720"/>
        <w:jc w:val="both"/>
        <w:rPr>
          <w:sz w:val="22"/>
          <w:szCs w:val="22"/>
          <w:lang w:val="ro-RO" w:eastAsia="zh-CN"/>
        </w:rPr>
      </w:pPr>
      <w:r w:rsidRPr="00850F50">
        <w:rPr>
          <w:sz w:val="22"/>
          <w:szCs w:val="22"/>
          <w:lang w:val="ro-RO" w:eastAsia="zh-CN"/>
        </w:rPr>
        <w:t xml:space="preserve">Vânzătorul confirma prin prezentul contract ca este in deplina cunoștința privind Legile, Regulile si Regulamentele de Calitate, Condiție si Siguranța in Alimentație si Furaje, atât locale cat si E.U., si confirma irevocabil si necondiționat ca toata marfa livrata in cadrul prezentului contract respecta in totalitate toate condițiile impuse de acestea, inclusiv dar nelimitate la cele care fac referire la nivelul maxim admis de contaminanți, pesticide, îngrășăminte, micotoxine etc. </w:t>
      </w:r>
    </w:p>
    <w:p w:rsidR="00A02BD7" w:rsidRPr="00A02BD7" w:rsidRDefault="00A02BD7" w:rsidP="00A02BD7">
      <w:pPr>
        <w:pStyle w:val="BodyTextIndent"/>
        <w:jc w:val="both"/>
        <w:rPr>
          <w:rFonts w:cs="Times New Roman"/>
          <w:sz w:val="22"/>
          <w:szCs w:val="22"/>
        </w:rPr>
      </w:pPr>
      <w:r w:rsidRPr="00F6738D">
        <w:rPr>
          <w:rFonts w:cs="Times New Roman"/>
          <w:color w:val="000000"/>
          <w:kern w:val="20"/>
          <w:sz w:val="22"/>
          <w:szCs w:val="22"/>
        </w:rPr>
        <w:t>Vânzătorul va achita cumpărătorului toate cheltuielile pe care acesta din urma va fi obligat sa le suporte ca urmare a necorespunderii cantitative si calitative a mărfii, inclusiv sumele plătite cu titlu de despăgubiri, cheltuieli de manipulare, diferențe de preț etc., in termen de 5 zile lucrătoare de la data la care cumpărătorul emite factura in acest sens.</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Prezentul contract este valabil pana la executarea integrala a obligațiilor asumate de către cele doua părți contractante.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Aceasta convenție este in conformitate cu regulamentele si legile României si este completata de prevederile Codului Civil, INCOTERMS 2010, etc., precum si de alte prevederi legale in vigoare. </w:t>
      </w:r>
    </w:p>
    <w:p w:rsidR="00281997" w:rsidRPr="00F6738D" w:rsidRDefault="00281997" w:rsidP="00D42755">
      <w:pPr>
        <w:suppressAutoHyphens/>
        <w:ind w:firstLine="720"/>
        <w:jc w:val="both"/>
        <w:rPr>
          <w:sz w:val="22"/>
          <w:szCs w:val="22"/>
          <w:lang w:val="ro-RO" w:eastAsia="zh-CN"/>
        </w:rPr>
      </w:pPr>
      <w:r w:rsidRPr="00850F50">
        <w:rPr>
          <w:sz w:val="22"/>
          <w:szCs w:val="22"/>
          <w:lang w:val="ro-RO" w:eastAsia="zh-CN"/>
        </w:rPr>
        <w:t xml:space="preserve">Părțile contractante, având la cunoștința natura obligațiilor avute in vedere de prezentul contract, declara ca isi asuma prin prezentul contract, riscul schimbării împrejurărilor in care este încheiat acesta, in conformitate cu art.1271 alineat 3 litera c) din Codul Civil, si renunța la invocarea impreviziunii in legătura cu acest contract. </w:t>
      </w:r>
    </w:p>
    <w:p w:rsidR="00281997" w:rsidRPr="00DF15DD" w:rsidRDefault="00281997" w:rsidP="00D42755">
      <w:pPr>
        <w:pStyle w:val="Standard"/>
        <w:tabs>
          <w:tab w:val="left" w:pos="1410"/>
          <w:tab w:val="left" w:pos="4320"/>
          <w:tab w:val="right" w:pos="8640"/>
        </w:tabs>
        <w:ind w:hanging="371"/>
        <w:jc w:val="both"/>
        <w:rPr>
          <w:rFonts w:cs="Times New Roman"/>
          <w:sz w:val="22"/>
          <w:szCs w:val="22"/>
          <w:lang w:val="ro-RO"/>
        </w:rPr>
      </w:pPr>
      <w:r w:rsidRPr="00DF15DD">
        <w:rPr>
          <w:rFonts w:eastAsia="HG Mincho Light J" w:cs="Times New Roman"/>
          <w:color w:val="000000"/>
          <w:sz w:val="22"/>
          <w:szCs w:val="22"/>
          <w:lang w:val="ro-RO"/>
        </w:rPr>
        <w:t xml:space="preserve">                    Având în vedere prevederile Regulamentului (UE) 2016/679 al Parlamentului European și al Consiliului din 27 Aprilie 2016, privind protecția persoanelor fizice în ceea ce privește prelucrarea datelor cu caracter personal și libera circulație a acestor date,partile sunt de acord cu prelucrarea reciproca a acestor date, fiecare societate depunand toate eforturile rezonabile pentru a proteja datele cu caracter personal aflate în posesia sau sub controlul său prin stabilirea unor măsuri rezonabile de securitate în vederea prevenirii accesării, colectării, utilizării, divulgării, copierii sau modificării neautorizate, precum și a altor riscuri similare . </w:t>
      </w:r>
      <w:r w:rsidRPr="00DF15DD">
        <w:rPr>
          <w:rFonts w:eastAsia="HG Mincho Light J" w:cs="Times New Roman"/>
          <w:color w:val="000000"/>
          <w:sz w:val="22"/>
          <w:szCs w:val="22"/>
          <w:lang w:val="ro-RO"/>
        </w:rPr>
        <w:tab/>
      </w:r>
    </w:p>
    <w:p w:rsidR="00281997" w:rsidRPr="00DF15DD" w:rsidRDefault="00281997" w:rsidP="00D42755">
      <w:pPr>
        <w:pStyle w:val="Standard"/>
        <w:tabs>
          <w:tab w:val="left" w:pos="1439"/>
          <w:tab w:val="left" w:pos="4349"/>
          <w:tab w:val="right" w:pos="8669"/>
        </w:tabs>
        <w:ind w:left="29" w:hanging="114"/>
        <w:jc w:val="both"/>
        <w:rPr>
          <w:rFonts w:eastAsia="HG Mincho Light J" w:cs="Times New Roman"/>
          <w:color w:val="000000"/>
          <w:sz w:val="22"/>
          <w:szCs w:val="22"/>
          <w:lang w:val="es-AR"/>
        </w:rPr>
      </w:pPr>
      <w:r w:rsidRPr="00DF15DD">
        <w:rPr>
          <w:rFonts w:eastAsia="HG Mincho Light J" w:cs="Times New Roman"/>
          <w:color w:val="000000"/>
          <w:sz w:val="22"/>
          <w:szCs w:val="22"/>
          <w:lang w:val="ro-RO"/>
        </w:rPr>
        <w:t xml:space="preserve">            </w:t>
      </w:r>
      <w:r w:rsidRPr="00DF15DD">
        <w:rPr>
          <w:rFonts w:eastAsia="HG Mincho Light J" w:cs="Times New Roman"/>
          <w:color w:val="000000"/>
          <w:sz w:val="22"/>
          <w:szCs w:val="22"/>
          <w:lang w:val="es-AR"/>
        </w:rPr>
        <w:t>Prezentul contract va fi transmis prin fax/email, modalitate de corespondenta agreata de parti.In cazul in care vanzatorul nu isi indeplineste obligatia de a transmite contractul semnat in termen de 24 de ore de la data cand a fost trimis de cumparator,  acesta din urma are dreptul exculsiv de a denunta unilateral, partial sau total, prezentul contract, fara nici o penalitate in contul cumparatorului.</w:t>
      </w:r>
    </w:p>
    <w:p w:rsidR="00281997" w:rsidRPr="00DF15DD" w:rsidRDefault="00281997" w:rsidP="00D42755">
      <w:pPr>
        <w:pStyle w:val="Standard"/>
        <w:tabs>
          <w:tab w:val="left" w:pos="1439"/>
          <w:tab w:val="left" w:pos="4349"/>
          <w:tab w:val="right" w:pos="8669"/>
        </w:tabs>
        <w:ind w:left="29" w:hanging="114"/>
        <w:jc w:val="both"/>
        <w:rPr>
          <w:rFonts w:eastAsia="HG Mincho Light J" w:cs="Times New Roman"/>
          <w:color w:val="000000"/>
          <w:sz w:val="22"/>
          <w:szCs w:val="22"/>
          <w:lang w:val="es-AR"/>
        </w:rPr>
      </w:pPr>
      <w:r w:rsidRPr="00DF15DD">
        <w:rPr>
          <w:rFonts w:eastAsia="HG Mincho Light J" w:cs="Times New Roman"/>
          <w:color w:val="000000"/>
          <w:sz w:val="22"/>
          <w:szCs w:val="22"/>
          <w:lang w:val="es-AR"/>
        </w:rPr>
        <w:tab/>
        <w:t xml:space="preserve">             Incheiat la Carei, in limba romana in 2 (doua) exemplare.</w:t>
      </w:r>
    </w:p>
    <w:p w:rsidR="00281997" w:rsidRPr="00DF15DD" w:rsidRDefault="00281997" w:rsidP="00D42755">
      <w:pPr>
        <w:pStyle w:val="Standard"/>
        <w:tabs>
          <w:tab w:val="center" w:pos="4320"/>
          <w:tab w:val="right" w:pos="8640"/>
        </w:tabs>
        <w:jc w:val="both"/>
        <w:rPr>
          <w:rFonts w:cs="Times New Roman"/>
          <w:sz w:val="22"/>
          <w:szCs w:val="22"/>
          <w:lang w:val="es-AR"/>
        </w:rPr>
      </w:pPr>
      <w:r w:rsidRPr="00DF15DD">
        <w:rPr>
          <w:rFonts w:eastAsia="HG Mincho Light J" w:cs="Times New Roman"/>
          <w:b/>
          <w:color w:val="000000"/>
          <w:sz w:val="22"/>
          <w:szCs w:val="22"/>
          <w:lang w:val="es-AR"/>
        </w:rPr>
        <w:t xml:space="preserve">        </w:t>
      </w:r>
      <w:r w:rsidRPr="00DF15DD">
        <w:rPr>
          <w:rFonts w:eastAsia="HG Mincho Light J" w:cs="Times New Roman"/>
          <w:color w:val="000000"/>
          <w:sz w:val="22"/>
          <w:szCs w:val="22"/>
          <w:lang w:val="es-AR"/>
        </w:rPr>
        <w:t xml:space="preserve"> </w:t>
      </w:r>
      <w:r w:rsidRPr="00DF15DD">
        <w:rPr>
          <w:rFonts w:eastAsia="HG Mincho Light J" w:cs="Times New Roman"/>
          <w:color w:val="000000"/>
          <w:sz w:val="22"/>
          <w:szCs w:val="22"/>
          <w:lang w:val="es-AR"/>
        </w:rPr>
        <w:tab/>
      </w:r>
      <w:r w:rsidRPr="00DF15DD">
        <w:rPr>
          <w:rFonts w:eastAsia="HG Mincho Light J" w:cs="Times New Roman"/>
          <w:color w:val="000000"/>
          <w:sz w:val="22"/>
          <w:szCs w:val="22"/>
          <w:lang w:val="es-AR"/>
        </w:rPr>
        <w:tab/>
      </w:r>
      <w:r w:rsidRPr="00DF15DD">
        <w:rPr>
          <w:rFonts w:eastAsia="HG Mincho Light J" w:cs="Times New Roman"/>
          <w:color w:val="000000"/>
          <w:sz w:val="22"/>
          <w:szCs w:val="22"/>
          <w:lang w:val="es-AR"/>
        </w:rPr>
        <w:tab/>
      </w:r>
    </w:p>
    <w:p w:rsidR="00281997" w:rsidRPr="00DF15DD" w:rsidRDefault="00281997" w:rsidP="00D42755">
      <w:pPr>
        <w:pStyle w:val="Standard"/>
        <w:tabs>
          <w:tab w:val="center" w:pos="4320"/>
          <w:tab w:val="right" w:pos="8640"/>
        </w:tabs>
        <w:jc w:val="both"/>
        <w:rPr>
          <w:rFonts w:cs="Times New Roman"/>
          <w:b/>
          <w:bCs/>
          <w:sz w:val="22"/>
          <w:szCs w:val="22"/>
          <w:u w:val="single"/>
          <w:lang w:val="es-AR"/>
        </w:rPr>
      </w:pPr>
      <w:r w:rsidRPr="00DF15DD">
        <w:rPr>
          <w:rFonts w:eastAsia="HG Mincho Light J" w:cs="Times New Roman"/>
          <w:b/>
          <w:color w:val="000000"/>
          <w:sz w:val="22"/>
          <w:szCs w:val="22"/>
          <w:lang w:val="es-AR"/>
        </w:rPr>
        <w:t xml:space="preserve">                         </w:t>
      </w:r>
    </w:p>
    <w:p w:rsidR="00A34729" w:rsidRPr="00F6738D" w:rsidRDefault="00281997" w:rsidP="00A34729">
      <w:pPr>
        <w:pStyle w:val="Heading1"/>
        <w:rPr>
          <w:rFonts w:cs="Times New Roman"/>
          <w:b w:val="0"/>
          <w:bCs w:val="0"/>
          <w:sz w:val="22"/>
          <w:szCs w:val="22"/>
        </w:rPr>
      </w:pPr>
      <w:r w:rsidRPr="00F6738D">
        <w:rPr>
          <w:rFonts w:cs="Times New Roman"/>
          <w:b w:val="0"/>
          <w:bCs w:val="0"/>
          <w:sz w:val="22"/>
          <w:szCs w:val="22"/>
        </w:rPr>
        <w:tab/>
      </w:r>
      <w:r w:rsidR="00A34729" w:rsidRPr="00F6738D">
        <w:rPr>
          <w:rFonts w:cs="Times New Roman"/>
          <w:b w:val="0"/>
          <w:bCs w:val="0"/>
          <w:sz w:val="22"/>
          <w:szCs w:val="22"/>
          <w:u w:val="single"/>
        </w:rPr>
        <w:t>CUMPARATOR</w:t>
      </w:r>
      <w:r w:rsidR="00A34729" w:rsidRPr="00F6738D">
        <w:rPr>
          <w:rFonts w:cs="Times New Roman"/>
          <w:b w:val="0"/>
          <w:bCs w:val="0"/>
          <w:sz w:val="22"/>
          <w:szCs w:val="22"/>
        </w:rPr>
        <w:t xml:space="preserve">,           </w:t>
      </w:r>
      <w:r w:rsidR="00A34729" w:rsidRPr="00F6738D">
        <w:rPr>
          <w:rFonts w:cs="Times New Roman"/>
          <w:b w:val="0"/>
          <w:bCs w:val="0"/>
          <w:sz w:val="22"/>
          <w:szCs w:val="22"/>
        </w:rPr>
        <w:tab/>
      </w:r>
      <w:r w:rsidR="00A34729" w:rsidRPr="00F6738D">
        <w:rPr>
          <w:rFonts w:cs="Times New Roman"/>
          <w:b w:val="0"/>
          <w:bCs w:val="0"/>
          <w:sz w:val="22"/>
          <w:szCs w:val="22"/>
        </w:rPr>
        <w:tab/>
      </w:r>
      <w:r w:rsidR="00A34729" w:rsidRPr="00F6738D">
        <w:rPr>
          <w:rFonts w:cs="Times New Roman"/>
          <w:b w:val="0"/>
          <w:bCs w:val="0"/>
          <w:sz w:val="22"/>
          <w:szCs w:val="22"/>
        </w:rPr>
        <w:tab/>
      </w:r>
      <w:r w:rsidR="00A34729" w:rsidRPr="00F6738D">
        <w:rPr>
          <w:rFonts w:cs="Times New Roman"/>
          <w:b w:val="0"/>
          <w:bCs w:val="0"/>
          <w:sz w:val="22"/>
          <w:szCs w:val="22"/>
        </w:rPr>
        <w:tab/>
      </w:r>
      <w:r w:rsidR="00A34729" w:rsidRPr="00F6738D">
        <w:rPr>
          <w:rFonts w:cs="Times New Roman"/>
          <w:b w:val="0"/>
          <w:bCs w:val="0"/>
          <w:sz w:val="22"/>
          <w:szCs w:val="22"/>
        </w:rPr>
        <w:tab/>
      </w:r>
      <w:r w:rsidR="00A34729" w:rsidRPr="00F6738D">
        <w:rPr>
          <w:rFonts w:cs="Times New Roman"/>
          <w:b w:val="0"/>
          <w:bCs w:val="0"/>
          <w:sz w:val="22"/>
          <w:szCs w:val="22"/>
          <w:u w:val="single"/>
        </w:rPr>
        <w:t>VANZATOR</w:t>
      </w:r>
      <w:r w:rsidR="00A34729" w:rsidRPr="00F6738D">
        <w:rPr>
          <w:rFonts w:cs="Times New Roman"/>
          <w:b w:val="0"/>
          <w:bCs w:val="0"/>
          <w:sz w:val="22"/>
          <w:szCs w:val="22"/>
        </w:rPr>
        <w:t xml:space="preserve">,                                       </w:t>
      </w:r>
    </w:p>
    <w:p w:rsidR="00A34729" w:rsidRPr="00DF15DD" w:rsidRDefault="00A34729" w:rsidP="00A34729">
      <w:pPr>
        <w:ind w:firstLine="720"/>
        <w:jc w:val="both"/>
        <w:rPr>
          <w:sz w:val="22"/>
          <w:szCs w:val="22"/>
          <w:lang w:val="es-AR"/>
        </w:rPr>
      </w:pPr>
    </w:p>
    <w:p w:rsidR="00A34729" w:rsidRDefault="00A34729" w:rsidP="00A34729">
      <w:pPr>
        <w:ind w:firstLine="720"/>
        <w:jc w:val="both"/>
        <w:rPr>
          <w:sz w:val="22"/>
          <w:szCs w:val="22"/>
          <w:lang w:val="ro-RO"/>
        </w:rPr>
      </w:pPr>
      <w:r w:rsidRPr="00DF15DD">
        <w:rPr>
          <w:sz w:val="22"/>
          <w:szCs w:val="22"/>
          <w:lang w:val="es-AR"/>
        </w:rPr>
        <w:t xml:space="preserve">S.C.  </w:t>
      </w:r>
      <w:r w:rsidRPr="00DF15DD">
        <w:rPr>
          <w:b/>
          <w:bCs/>
          <w:sz w:val="22"/>
          <w:szCs w:val="22"/>
          <w:lang w:val="es-AR"/>
        </w:rPr>
        <w:t>AGROTEX</w:t>
      </w:r>
      <w:r w:rsidRPr="00DF15DD">
        <w:rPr>
          <w:sz w:val="22"/>
          <w:szCs w:val="22"/>
          <w:lang w:val="es-AR"/>
        </w:rPr>
        <w:t xml:space="preserve">  S.R.L. </w:t>
      </w:r>
      <w:r w:rsidRPr="00DF15DD">
        <w:rPr>
          <w:sz w:val="22"/>
          <w:szCs w:val="22"/>
          <w:lang w:val="es-AR"/>
        </w:rPr>
        <w:tab/>
      </w:r>
      <w:r w:rsidRPr="00DF15DD">
        <w:rPr>
          <w:sz w:val="22"/>
          <w:szCs w:val="22"/>
          <w:lang w:val="es-AR"/>
        </w:rPr>
        <w:tab/>
      </w:r>
      <w:r w:rsidRPr="00DF15DD">
        <w:rPr>
          <w:sz w:val="22"/>
          <w:szCs w:val="22"/>
          <w:lang w:val="es-AR"/>
        </w:rPr>
        <w:tab/>
      </w:r>
      <w:r w:rsidRPr="00DF15DD">
        <w:rPr>
          <w:sz w:val="22"/>
          <w:szCs w:val="22"/>
          <w:lang w:val="es-AR"/>
        </w:rPr>
        <w:tab/>
      </w:r>
      <w:r w:rsidR="00DF15DD" w:rsidRPr="00670C94">
        <w:rPr>
          <w:color w:val="1D2228"/>
          <w:sz w:val="22"/>
          <w:szCs w:val="22"/>
          <w:shd w:val="clear" w:color="auto" w:fill="FFFFFF"/>
          <w:lang w:val="es-AR"/>
        </w:rPr>
        <w:t xml:space="preserve"> </w:t>
      </w:r>
    </w:p>
    <w:p w:rsidR="00A34729" w:rsidRPr="00670C94" w:rsidRDefault="00A34729" w:rsidP="00A34729">
      <w:pPr>
        <w:ind w:firstLine="720"/>
        <w:jc w:val="both"/>
        <w:rPr>
          <w:sz w:val="22"/>
          <w:szCs w:val="22"/>
          <w:lang w:val="es-AR"/>
        </w:rPr>
      </w:pPr>
      <w:r w:rsidRPr="00670C94">
        <w:rPr>
          <w:sz w:val="22"/>
          <w:szCs w:val="22"/>
          <w:lang w:val="es-AR"/>
        </w:rPr>
        <w:t xml:space="preserve">                                             </w:t>
      </w:r>
      <w:r w:rsidRPr="00670C94">
        <w:rPr>
          <w:sz w:val="22"/>
          <w:szCs w:val="22"/>
          <w:lang w:val="es-AR"/>
        </w:rPr>
        <w:tab/>
      </w:r>
    </w:p>
    <w:p w:rsidR="00A34729" w:rsidRPr="00670C94" w:rsidRDefault="00A34729" w:rsidP="00A34729">
      <w:pPr>
        <w:ind w:firstLine="720"/>
        <w:jc w:val="both"/>
        <w:rPr>
          <w:sz w:val="22"/>
          <w:szCs w:val="22"/>
          <w:lang w:val="es-AR"/>
        </w:rPr>
      </w:pPr>
    </w:p>
    <w:p w:rsidR="00A34729" w:rsidRPr="00F6738D" w:rsidRDefault="00A34729" w:rsidP="00A34729">
      <w:pPr>
        <w:ind w:firstLine="720"/>
        <w:jc w:val="both"/>
        <w:rPr>
          <w:sz w:val="22"/>
          <w:szCs w:val="22"/>
          <w:lang w:val="ro-RO"/>
        </w:rPr>
      </w:pPr>
      <w:r w:rsidRPr="00DF15DD">
        <w:rPr>
          <w:sz w:val="22"/>
          <w:szCs w:val="22"/>
          <w:lang w:val="es-AR"/>
        </w:rPr>
        <w:t xml:space="preserve">director general,                              </w:t>
      </w:r>
      <w:r w:rsidRPr="00DF15DD">
        <w:rPr>
          <w:sz w:val="22"/>
          <w:szCs w:val="22"/>
          <w:lang w:val="es-AR"/>
        </w:rPr>
        <w:tab/>
      </w:r>
      <w:r w:rsidRPr="00DF15DD">
        <w:rPr>
          <w:sz w:val="22"/>
          <w:szCs w:val="22"/>
          <w:lang w:val="es-AR"/>
        </w:rPr>
        <w:tab/>
        <w:t xml:space="preserve">             administrator,            </w:t>
      </w:r>
    </w:p>
    <w:p w:rsidR="00A34729" w:rsidRPr="00F6738D" w:rsidRDefault="00A34729" w:rsidP="0021128D">
      <w:pPr>
        <w:ind w:firstLine="720"/>
        <w:jc w:val="both"/>
        <w:rPr>
          <w:sz w:val="22"/>
          <w:szCs w:val="22"/>
          <w:lang w:val="ro-RO"/>
        </w:rPr>
      </w:pPr>
      <w:r w:rsidRPr="00DF15DD">
        <w:rPr>
          <w:sz w:val="22"/>
          <w:szCs w:val="22"/>
          <w:lang w:val="es-AR"/>
        </w:rPr>
        <w:t xml:space="preserve">ing. Adrian Mircea Lăţa                    </w:t>
      </w:r>
      <w:r w:rsidRPr="00DF15DD">
        <w:rPr>
          <w:sz w:val="22"/>
          <w:szCs w:val="22"/>
          <w:lang w:val="es-AR"/>
        </w:rPr>
        <w:tab/>
      </w:r>
      <w:r w:rsidRPr="00DF15DD">
        <w:rPr>
          <w:sz w:val="22"/>
          <w:szCs w:val="22"/>
          <w:lang w:val="es-AR"/>
        </w:rPr>
        <w:tab/>
      </w:r>
      <w:r w:rsidRPr="00DF15DD">
        <w:rPr>
          <w:sz w:val="22"/>
          <w:szCs w:val="22"/>
          <w:lang w:val="es-AR"/>
        </w:rPr>
        <w:tab/>
      </w:r>
      <w:r w:rsidR="00A02BD7" w:rsidRPr="00DF15DD">
        <w:rPr>
          <w:sz w:val="22"/>
          <w:szCs w:val="22"/>
          <w:lang w:val="es-AR"/>
        </w:rPr>
        <w:t>____________________</w:t>
      </w:r>
      <w:r w:rsidRPr="00F6738D">
        <w:rPr>
          <w:sz w:val="22"/>
          <w:szCs w:val="22"/>
          <w:lang w:val="ro-RO"/>
        </w:rPr>
        <w:t xml:space="preserve">            </w:t>
      </w:r>
    </w:p>
    <w:p w:rsidR="00A34729" w:rsidRPr="00F6738D" w:rsidRDefault="00A34729" w:rsidP="00A34729">
      <w:pPr>
        <w:jc w:val="both"/>
        <w:rPr>
          <w:sz w:val="22"/>
          <w:szCs w:val="22"/>
          <w:lang w:val="ro-RO"/>
        </w:rPr>
      </w:pPr>
      <w:r w:rsidRPr="00F6738D">
        <w:rPr>
          <w:sz w:val="22"/>
          <w:szCs w:val="22"/>
          <w:lang w:val="ro-RO"/>
        </w:rPr>
        <w:tab/>
        <w:t>director financiar</w:t>
      </w:r>
      <w:r>
        <w:rPr>
          <w:sz w:val="22"/>
          <w:szCs w:val="22"/>
          <w:lang w:val="ro-RO"/>
        </w:rPr>
        <w:t>,</w:t>
      </w:r>
      <w:r w:rsidRPr="00F6738D">
        <w:rPr>
          <w:sz w:val="22"/>
          <w:szCs w:val="22"/>
          <w:lang w:val="ro-RO"/>
        </w:rPr>
        <w:t xml:space="preserve"> </w:t>
      </w:r>
    </w:p>
    <w:p w:rsidR="00A34729" w:rsidRPr="00F6738D" w:rsidRDefault="00A34729" w:rsidP="00DF15DD">
      <w:pPr>
        <w:jc w:val="both"/>
        <w:rPr>
          <w:sz w:val="22"/>
          <w:szCs w:val="22"/>
          <w:lang w:val="ro-RO"/>
        </w:rPr>
      </w:pPr>
      <w:r w:rsidRPr="00F6738D">
        <w:rPr>
          <w:sz w:val="22"/>
          <w:szCs w:val="22"/>
          <w:lang w:val="ro-RO"/>
        </w:rPr>
        <w:tab/>
        <w:t>ec. Adina Timonea</w:t>
      </w:r>
    </w:p>
    <w:p w:rsidR="00A34729" w:rsidRPr="00F6738D" w:rsidRDefault="00A34729" w:rsidP="00A34729">
      <w:pPr>
        <w:jc w:val="both"/>
        <w:rPr>
          <w:sz w:val="22"/>
          <w:szCs w:val="22"/>
          <w:lang w:val="ro-RO"/>
        </w:rPr>
      </w:pPr>
      <w:r w:rsidRPr="00F6738D">
        <w:rPr>
          <w:sz w:val="22"/>
          <w:szCs w:val="22"/>
          <w:lang w:val="ro-RO"/>
        </w:rPr>
        <w:tab/>
        <w:t>director achizitii</w:t>
      </w:r>
      <w:r>
        <w:rPr>
          <w:sz w:val="22"/>
          <w:szCs w:val="22"/>
          <w:lang w:val="ro-RO"/>
        </w:rPr>
        <w:t>,</w:t>
      </w:r>
    </w:p>
    <w:p w:rsidR="00A34729" w:rsidRPr="00850F50" w:rsidRDefault="00A34729" w:rsidP="00DF15DD">
      <w:pPr>
        <w:jc w:val="both"/>
        <w:rPr>
          <w:sz w:val="22"/>
          <w:szCs w:val="22"/>
          <w:lang w:val="ro-RO" w:eastAsia="zh-CN"/>
        </w:rPr>
      </w:pPr>
      <w:r w:rsidRPr="00F6738D">
        <w:rPr>
          <w:sz w:val="22"/>
          <w:szCs w:val="22"/>
          <w:lang w:val="ro-RO"/>
        </w:rPr>
        <w:tab/>
        <w:t>ec.</w:t>
      </w:r>
      <w:r>
        <w:rPr>
          <w:sz w:val="22"/>
          <w:szCs w:val="22"/>
          <w:lang w:val="ro-RO"/>
        </w:rPr>
        <w:t xml:space="preserve"> Sebastian Pantea</w:t>
      </w:r>
    </w:p>
    <w:p w:rsidR="00A34729" w:rsidRPr="00DF15DD" w:rsidRDefault="00A34729" w:rsidP="00A34729">
      <w:pPr>
        <w:suppressAutoHyphens/>
        <w:ind w:firstLine="720"/>
        <w:jc w:val="both"/>
        <w:rPr>
          <w:sz w:val="22"/>
          <w:szCs w:val="22"/>
          <w:lang w:val="es-AR"/>
        </w:rPr>
      </w:pPr>
      <w:r w:rsidRPr="00DF15DD">
        <w:rPr>
          <w:sz w:val="22"/>
          <w:szCs w:val="22"/>
          <w:lang w:val="es-AR"/>
        </w:rPr>
        <w:t>viza juridic,</w:t>
      </w:r>
    </w:p>
    <w:p w:rsidR="00A34729" w:rsidRDefault="00A34729" w:rsidP="00A34729">
      <w:pPr>
        <w:suppressAutoHyphens/>
        <w:ind w:firstLine="720"/>
        <w:jc w:val="both"/>
        <w:rPr>
          <w:sz w:val="22"/>
          <w:szCs w:val="22"/>
        </w:rPr>
      </w:pPr>
      <w:r>
        <w:rPr>
          <w:sz w:val="22"/>
          <w:szCs w:val="22"/>
        </w:rPr>
        <w:t xml:space="preserve">c.jr. Vadim Leșan </w:t>
      </w:r>
      <w:r w:rsidR="00DF15DD">
        <w:rPr>
          <w:sz w:val="22"/>
          <w:szCs w:val="22"/>
        </w:rPr>
        <w:t>–</w:t>
      </w:r>
      <w:r>
        <w:rPr>
          <w:sz w:val="22"/>
          <w:szCs w:val="22"/>
        </w:rPr>
        <w:t xml:space="preserve"> Iliszi</w:t>
      </w:r>
    </w:p>
    <w:p w:rsidR="00CD31E4" w:rsidRPr="00CD31E4" w:rsidRDefault="00843FD5" w:rsidP="00B46369">
      <w:pPr>
        <w:rPr>
          <w:lang w:val="ro-RO"/>
        </w:rPr>
      </w:pPr>
      <w:r>
        <w:rPr>
          <w:lang w:val="ro-RO"/>
        </w:rPr>
        <w:tab/>
      </w:r>
    </w:p>
    <w:sectPr w:rsidR="00CD31E4" w:rsidRPr="00CD31E4">
      <w:footerReference w:type="even" r:id="rId12"/>
      <w:footerReference w:type="default" r:id="rId13"/>
      <w:pgSz w:w="11905" w:h="16837"/>
      <w:pgMar w:top="540" w:right="1008" w:bottom="1224" w:left="1008" w:header="708" w:footer="11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500B" w:rsidRDefault="0058500B">
      <w:r>
        <w:separator/>
      </w:r>
    </w:p>
  </w:endnote>
  <w:endnote w:type="continuationSeparator" w:id="0">
    <w:p w:rsidR="0058500B" w:rsidRDefault="00585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panose1 w:val="020B0604020202020204"/>
    <w:charset w:val="8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G Mincho Light J">
    <w:panose1 w:val="020B0604020202020204"/>
    <w:charset w:val="00"/>
    <w:family w:val="auto"/>
    <w:pitch w:val="variable"/>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3B28" w:rsidRDefault="00583B2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83B28" w:rsidRDefault="00583B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3B28" w:rsidRDefault="00583B2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1172B">
      <w:rPr>
        <w:rStyle w:val="PageNumber"/>
        <w:noProof/>
      </w:rPr>
      <w:t>1</w:t>
    </w:r>
    <w:r>
      <w:rPr>
        <w:rStyle w:val="PageNumber"/>
      </w:rPr>
      <w:fldChar w:fldCharType="end"/>
    </w:r>
  </w:p>
  <w:p w:rsidR="00583B28" w:rsidRDefault="00583B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500B" w:rsidRDefault="0058500B">
      <w:r>
        <w:separator/>
      </w:r>
    </w:p>
  </w:footnote>
  <w:footnote w:type="continuationSeparator" w:id="0">
    <w:p w:rsidR="0058500B" w:rsidRDefault="005850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 w15:restartNumberingAfterBreak="0">
    <w:nsid w:val="00000002"/>
    <w:multiLevelType w:val="multilevel"/>
    <w:tmpl w:val="00000002"/>
    <w:name w:val="WW8Num2"/>
    <w:lvl w:ilvl="0">
      <w:start w:val="1"/>
      <w:numFmt w:val="bullet"/>
      <w:lvlText w:val=""/>
      <w:lvlJc w:val="left"/>
      <w:pPr>
        <w:tabs>
          <w:tab w:val="num" w:pos="360"/>
        </w:tabs>
      </w:pPr>
      <w:rPr>
        <w:rFonts w:ascii="Symbol" w:hAnsi="Symbol" w:cs="Times New Roman"/>
      </w:rPr>
    </w:lvl>
    <w:lvl w:ilvl="1">
      <w:start w:val="1"/>
      <w:numFmt w:val="bullet"/>
      <w:lvlText w:val=""/>
      <w:lvlJc w:val="left"/>
      <w:pPr>
        <w:tabs>
          <w:tab w:val="num" w:pos="720"/>
        </w:tabs>
      </w:pPr>
      <w:rPr>
        <w:rFonts w:ascii="Symbol" w:hAnsi="Symbol" w:cs="Times New Roman"/>
      </w:rPr>
    </w:lvl>
    <w:lvl w:ilvl="2">
      <w:start w:val="1"/>
      <w:numFmt w:val="bullet"/>
      <w:lvlText w:val=""/>
      <w:lvlJc w:val="left"/>
      <w:pPr>
        <w:tabs>
          <w:tab w:val="num" w:pos="1080"/>
        </w:tabs>
      </w:pPr>
      <w:rPr>
        <w:rFonts w:ascii="Symbol" w:hAnsi="Symbol" w:cs="Times New Roman"/>
      </w:rPr>
    </w:lvl>
    <w:lvl w:ilvl="3">
      <w:start w:val="1"/>
      <w:numFmt w:val="bullet"/>
      <w:lvlText w:val=""/>
      <w:lvlJc w:val="left"/>
      <w:pPr>
        <w:tabs>
          <w:tab w:val="num" w:pos="1440"/>
        </w:tabs>
      </w:pPr>
      <w:rPr>
        <w:rFonts w:ascii="Symbol" w:hAnsi="Symbol" w:cs="Times New Roman"/>
      </w:rPr>
    </w:lvl>
    <w:lvl w:ilvl="4">
      <w:start w:val="1"/>
      <w:numFmt w:val="bullet"/>
      <w:lvlText w:val=""/>
      <w:lvlJc w:val="left"/>
      <w:pPr>
        <w:tabs>
          <w:tab w:val="num" w:pos="1800"/>
        </w:tabs>
      </w:pPr>
      <w:rPr>
        <w:rFonts w:ascii="Symbol" w:hAnsi="Symbol" w:cs="Times New Roman"/>
      </w:rPr>
    </w:lvl>
    <w:lvl w:ilvl="5">
      <w:start w:val="1"/>
      <w:numFmt w:val="bullet"/>
      <w:lvlText w:val=""/>
      <w:lvlJc w:val="left"/>
      <w:pPr>
        <w:tabs>
          <w:tab w:val="num" w:pos="2160"/>
        </w:tabs>
      </w:pPr>
      <w:rPr>
        <w:rFonts w:ascii="Symbol" w:hAnsi="Symbol" w:cs="Times New Roman"/>
      </w:rPr>
    </w:lvl>
    <w:lvl w:ilvl="6">
      <w:start w:val="1"/>
      <w:numFmt w:val="bullet"/>
      <w:lvlText w:val=""/>
      <w:lvlJc w:val="left"/>
      <w:pPr>
        <w:tabs>
          <w:tab w:val="num" w:pos="2520"/>
        </w:tabs>
      </w:pPr>
      <w:rPr>
        <w:rFonts w:ascii="Symbol" w:hAnsi="Symbol" w:cs="Times New Roman"/>
      </w:rPr>
    </w:lvl>
    <w:lvl w:ilvl="7">
      <w:start w:val="1"/>
      <w:numFmt w:val="bullet"/>
      <w:lvlText w:val=""/>
      <w:lvlJc w:val="left"/>
      <w:pPr>
        <w:tabs>
          <w:tab w:val="num" w:pos="2880"/>
        </w:tabs>
      </w:pPr>
      <w:rPr>
        <w:rFonts w:ascii="Symbol" w:hAnsi="Symbol" w:cs="Times New Roman"/>
      </w:rPr>
    </w:lvl>
    <w:lvl w:ilvl="8">
      <w:start w:val="1"/>
      <w:numFmt w:val="bullet"/>
      <w:lvlText w:val=""/>
      <w:lvlJc w:val="left"/>
      <w:pPr>
        <w:tabs>
          <w:tab w:val="num" w:pos="3240"/>
        </w:tabs>
      </w:pPr>
      <w:rPr>
        <w:rFonts w:ascii="Symbol" w:hAnsi="Symbol" w:cs="Times New Roman"/>
      </w:rPr>
    </w:lvl>
  </w:abstractNum>
  <w:abstractNum w:abstractNumId="2" w15:restartNumberingAfterBreak="0">
    <w:nsid w:val="00000003"/>
    <w:multiLevelType w:val="multilevel"/>
    <w:tmpl w:val="00000003"/>
    <w:name w:val="WW8Num3"/>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3" w15:restartNumberingAfterBreak="0">
    <w:nsid w:val="00000004"/>
    <w:multiLevelType w:val="multilevel"/>
    <w:tmpl w:val="00000004"/>
    <w:name w:val="WW8Num4"/>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4" w15:restartNumberingAfterBreak="0">
    <w:nsid w:val="00000005"/>
    <w:multiLevelType w:val="multilevel"/>
    <w:tmpl w:val="00000005"/>
    <w:name w:val="WW8Num5"/>
    <w:lvl w:ilvl="0">
      <w:start w:val="2"/>
      <w:numFmt w:val="decimal"/>
      <w:lvlText w:val="(%1)"/>
      <w:lvlJc w:val="left"/>
      <w:pPr>
        <w:tabs>
          <w:tab w:val="num" w:pos="720"/>
        </w:tabs>
      </w:pPr>
    </w:lvl>
    <w:lvl w:ilvl="1">
      <w:start w:val="1"/>
      <w:numFmt w:val="decimal"/>
      <w:lvlText w:val="%2."/>
      <w:lvlJc w:val="left"/>
      <w:pPr>
        <w:tabs>
          <w:tab w:val="num" w:pos="1080"/>
        </w:tabs>
      </w:pPr>
    </w:lvl>
    <w:lvl w:ilvl="2">
      <w:start w:val="1"/>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5" w15:restartNumberingAfterBreak="0">
    <w:nsid w:val="00000006"/>
    <w:multiLevelType w:val="singleLevel"/>
    <w:tmpl w:val="00000006"/>
    <w:name w:val="WW8Num6"/>
    <w:lvl w:ilvl="0">
      <w:start w:val="1"/>
      <w:numFmt w:val="lowerLetter"/>
      <w:lvlText w:val="%1)"/>
      <w:lvlJc w:val="left"/>
      <w:pPr>
        <w:tabs>
          <w:tab w:val="num" w:pos="360"/>
        </w:tabs>
      </w:pPr>
    </w:lvl>
  </w:abstractNum>
  <w:abstractNum w:abstractNumId="6" w15:restartNumberingAfterBreak="0">
    <w:nsid w:val="00000007"/>
    <w:multiLevelType w:val="multilevel"/>
    <w:tmpl w:val="00000007"/>
    <w:name w:val="WW8Num7"/>
    <w:lvl w:ilvl="0">
      <w:start w:val="1"/>
      <w:numFmt w:val="decimal"/>
      <w:lvlText w:val="%1."/>
      <w:lvlJc w:val="left"/>
      <w:pPr>
        <w:tabs>
          <w:tab w:val="num" w:pos="720"/>
        </w:tabs>
      </w:pPr>
    </w:lvl>
    <w:lvl w:ilvl="1">
      <w:start w:val="1"/>
      <w:numFmt w:val="decimal"/>
      <w:lvlText w:val="%2."/>
      <w:lvlJc w:val="left"/>
      <w:pPr>
        <w:tabs>
          <w:tab w:val="num" w:pos="1080"/>
        </w:tabs>
      </w:pPr>
    </w:lvl>
    <w:lvl w:ilvl="2">
      <w:start w:val="2"/>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7" w15:restartNumberingAfterBreak="0">
    <w:nsid w:val="00000008"/>
    <w:multiLevelType w:val="singleLevel"/>
    <w:tmpl w:val="00000008"/>
    <w:name w:val="WW8Num8"/>
    <w:lvl w:ilvl="0">
      <w:start w:val="1"/>
      <w:numFmt w:val="lowerLetter"/>
      <w:lvlText w:val="%1)"/>
      <w:lvlJc w:val="left"/>
      <w:pPr>
        <w:tabs>
          <w:tab w:val="num" w:pos="1080"/>
        </w:tabs>
      </w:pPr>
    </w:lvl>
  </w:abstractNum>
  <w:abstractNum w:abstractNumId="8" w15:restartNumberingAfterBreak="0">
    <w:nsid w:val="00000009"/>
    <w:multiLevelType w:val="multilevel"/>
    <w:tmpl w:val="00000009"/>
    <w:name w:val="WW8Num9"/>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9" w15:restartNumberingAfterBreak="0">
    <w:nsid w:val="0000000A"/>
    <w:multiLevelType w:val="singleLevel"/>
    <w:tmpl w:val="0000000A"/>
    <w:name w:val="WW8Num10"/>
    <w:lvl w:ilvl="0">
      <w:start w:val="1"/>
      <w:numFmt w:val="lowerLetter"/>
      <w:lvlText w:val="%1)"/>
      <w:lvlJc w:val="left"/>
      <w:pPr>
        <w:tabs>
          <w:tab w:val="num" w:pos="360"/>
        </w:tabs>
      </w:pPr>
    </w:lvl>
  </w:abstractNum>
  <w:abstractNum w:abstractNumId="10" w15:restartNumberingAfterBreak="0">
    <w:nsid w:val="0000000B"/>
    <w:multiLevelType w:val="multilevel"/>
    <w:tmpl w:val="0000000B"/>
    <w:name w:val="WW8Num11"/>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1" w15:restartNumberingAfterBreak="0">
    <w:nsid w:val="0000000C"/>
    <w:multiLevelType w:val="multilevel"/>
    <w:tmpl w:val="0000000C"/>
    <w:name w:val="WW8Num12"/>
    <w:lvl w:ilvl="0">
      <w:start w:val="1"/>
      <w:numFmt w:val="lowerLetter"/>
      <w:lvlText w:val="%1)"/>
      <w:lvlJc w:val="left"/>
      <w:pPr>
        <w:tabs>
          <w:tab w:val="num" w:pos="720"/>
        </w:tabs>
      </w:pPr>
    </w:lvl>
    <w:lvl w:ilvl="1">
      <w:start w:val="1"/>
      <w:numFmt w:val="lowerLetter"/>
      <w:lvlText w:val="%2."/>
      <w:lvlJc w:val="left"/>
      <w:pPr>
        <w:tabs>
          <w:tab w:val="num" w:pos="1440"/>
        </w:tabs>
      </w:pPr>
    </w:lvl>
    <w:lvl w:ilvl="2">
      <w:start w:val="1"/>
      <w:numFmt w:val="lowerRoman"/>
      <w:lvlText w:val="%3."/>
      <w:lvlJc w:val="right"/>
      <w:pPr>
        <w:tabs>
          <w:tab w:val="num" w:pos="2160"/>
        </w:tabs>
      </w:pPr>
    </w:lvl>
    <w:lvl w:ilvl="3">
      <w:start w:val="1"/>
      <w:numFmt w:val="decimal"/>
      <w:lvlText w:val="%4."/>
      <w:lvlJc w:val="left"/>
      <w:pPr>
        <w:tabs>
          <w:tab w:val="num" w:pos="2880"/>
        </w:tabs>
      </w:pPr>
    </w:lvl>
    <w:lvl w:ilvl="4">
      <w:start w:val="1"/>
      <w:numFmt w:val="lowerLetter"/>
      <w:lvlText w:val="%5."/>
      <w:lvlJc w:val="left"/>
      <w:pPr>
        <w:tabs>
          <w:tab w:val="num" w:pos="3600"/>
        </w:tabs>
      </w:pPr>
    </w:lvl>
    <w:lvl w:ilvl="5">
      <w:start w:val="1"/>
      <w:numFmt w:val="lowerRoman"/>
      <w:lvlText w:val="%6."/>
      <w:lvlJc w:val="right"/>
      <w:pPr>
        <w:tabs>
          <w:tab w:val="num" w:pos="4320"/>
        </w:tabs>
      </w:pPr>
    </w:lvl>
    <w:lvl w:ilvl="6">
      <w:start w:val="1"/>
      <w:numFmt w:val="decimal"/>
      <w:lvlText w:val="%7."/>
      <w:lvlJc w:val="left"/>
      <w:pPr>
        <w:tabs>
          <w:tab w:val="num" w:pos="5040"/>
        </w:tabs>
      </w:pPr>
    </w:lvl>
    <w:lvl w:ilvl="7">
      <w:start w:val="1"/>
      <w:numFmt w:val="lowerLetter"/>
      <w:lvlText w:val="%8."/>
      <w:lvlJc w:val="left"/>
      <w:pPr>
        <w:tabs>
          <w:tab w:val="num" w:pos="5760"/>
        </w:tabs>
      </w:pPr>
    </w:lvl>
    <w:lvl w:ilvl="8">
      <w:start w:val="1"/>
      <w:numFmt w:val="lowerRoman"/>
      <w:lvlText w:val="%9."/>
      <w:lvlJc w:val="right"/>
      <w:pPr>
        <w:tabs>
          <w:tab w:val="num" w:pos="6480"/>
        </w:tabs>
      </w:pPr>
    </w:lvl>
  </w:abstractNum>
  <w:abstractNum w:abstractNumId="12" w15:restartNumberingAfterBreak="0">
    <w:nsid w:val="0000000D"/>
    <w:multiLevelType w:val="multilevel"/>
    <w:tmpl w:val="0000000D"/>
    <w:name w:val="WW8Num13"/>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3" w15:restartNumberingAfterBreak="0">
    <w:nsid w:val="0000000E"/>
    <w:multiLevelType w:val="multilevel"/>
    <w:tmpl w:val="0000000E"/>
    <w:name w:val="WW8Num14"/>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4" w15:restartNumberingAfterBreak="0">
    <w:nsid w:val="0000000F"/>
    <w:multiLevelType w:val="multilevel"/>
    <w:tmpl w:val="0000000F"/>
    <w:name w:val="WW8Num15"/>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5" w15:restartNumberingAfterBreak="0">
    <w:nsid w:val="00000010"/>
    <w:multiLevelType w:val="multilevel"/>
    <w:tmpl w:val="00000010"/>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6" w15:restartNumberingAfterBreak="0">
    <w:nsid w:val="16D47F90"/>
    <w:multiLevelType w:val="hybridMultilevel"/>
    <w:tmpl w:val="93CA45E8"/>
    <w:lvl w:ilvl="0" w:tplc="04090017">
      <w:start w:val="10"/>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30F236B"/>
    <w:multiLevelType w:val="hybridMultilevel"/>
    <w:tmpl w:val="92E25548"/>
    <w:lvl w:ilvl="0" w:tplc="04090017">
      <w:start w:val="2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7C5ED7"/>
    <w:multiLevelType w:val="hybridMultilevel"/>
    <w:tmpl w:val="138071B2"/>
    <w:lvl w:ilvl="0" w:tplc="04090017">
      <w:start w:val="1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DA47DCA"/>
    <w:multiLevelType w:val="multilevel"/>
    <w:tmpl w:val="1DB057F0"/>
    <w:styleLink w:val="WW8Num3"/>
    <w:lvl w:ilvl="0">
      <w:start w:val="7"/>
      <w:numFmt w:val="decimal"/>
      <w:lvlText w:val="%1."/>
      <w:lvlJc w:val="left"/>
      <w:pPr>
        <w:ind w:left="720" w:hanging="360"/>
      </w:pPr>
      <w:rPr>
        <w:b/>
        <w:bCs/>
      </w:rPr>
    </w:lvl>
    <w:lvl w:ilvl="1">
      <w:start w:val="6"/>
      <w:numFmt w:val="decimal"/>
      <w:lvlText w:val="%1.%2"/>
      <w:lvlJc w:val="left"/>
      <w:pPr>
        <w:ind w:left="1069" w:hanging="360"/>
      </w:pPr>
      <w:rPr>
        <w:b/>
        <w:bCs/>
      </w:r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20" w15:restartNumberingAfterBreak="0">
    <w:nsid w:val="42922743"/>
    <w:multiLevelType w:val="hybridMultilevel"/>
    <w:tmpl w:val="DF485E36"/>
    <w:lvl w:ilvl="0" w:tplc="B1D262B2">
      <w:start w:val="13"/>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5E0D65B9"/>
    <w:multiLevelType w:val="multilevel"/>
    <w:tmpl w:val="741A8750"/>
    <w:styleLink w:val="WW8Num2"/>
    <w:lvl w:ilvl="0">
      <w:start w:val="7"/>
      <w:numFmt w:val="decimal"/>
      <w:lvlText w:val="%1."/>
      <w:lvlJc w:val="left"/>
      <w:pPr>
        <w:ind w:left="720" w:hanging="360"/>
      </w:pPr>
      <w:rPr>
        <w:b/>
        <w:bCs/>
      </w:rPr>
    </w:lvl>
    <w:lvl w:ilvl="1">
      <w:start w:val="1"/>
      <w:numFmt w:val="decimal"/>
      <w:lvlText w:val="%1.%2"/>
      <w:lvlJc w:val="left"/>
      <w:pPr>
        <w:ind w:left="1080" w:hanging="360"/>
      </w:pPr>
      <w:rPr>
        <w:b/>
        <w:bCs/>
      </w:r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22" w15:restartNumberingAfterBreak="0">
    <w:nsid w:val="742A3D88"/>
    <w:multiLevelType w:val="hybridMultilevel"/>
    <w:tmpl w:val="75DCE352"/>
    <w:lvl w:ilvl="0" w:tplc="292CEB88">
      <w:start w:val="19"/>
      <w:numFmt w:val="bullet"/>
      <w:lvlText w:val="-"/>
      <w:lvlJc w:val="left"/>
      <w:pPr>
        <w:ind w:left="1080" w:hanging="360"/>
      </w:pPr>
      <w:rPr>
        <w:rFonts w:ascii="Times New Roman" w:eastAsia="Times New Roman" w:hAnsi="Times New Roman"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num w:numId="1" w16cid:durableId="1945258397">
    <w:abstractNumId w:val="0"/>
  </w:num>
  <w:num w:numId="2" w16cid:durableId="1249078318">
    <w:abstractNumId w:val="1"/>
  </w:num>
  <w:num w:numId="3" w16cid:durableId="1721324801">
    <w:abstractNumId w:val="2"/>
  </w:num>
  <w:num w:numId="4" w16cid:durableId="1569881603">
    <w:abstractNumId w:val="3"/>
  </w:num>
  <w:num w:numId="5" w16cid:durableId="360593765">
    <w:abstractNumId w:val="4"/>
  </w:num>
  <w:num w:numId="6" w16cid:durableId="643588377">
    <w:abstractNumId w:val="5"/>
  </w:num>
  <w:num w:numId="7" w16cid:durableId="927419030">
    <w:abstractNumId w:val="6"/>
  </w:num>
  <w:num w:numId="8" w16cid:durableId="513958967">
    <w:abstractNumId w:val="7"/>
  </w:num>
  <w:num w:numId="9" w16cid:durableId="1674991831">
    <w:abstractNumId w:val="8"/>
  </w:num>
  <w:num w:numId="10" w16cid:durableId="5981669">
    <w:abstractNumId w:val="9"/>
  </w:num>
  <w:num w:numId="11" w16cid:durableId="312413106">
    <w:abstractNumId w:val="10"/>
  </w:num>
  <w:num w:numId="12" w16cid:durableId="1715423545">
    <w:abstractNumId w:val="11"/>
  </w:num>
  <w:num w:numId="13" w16cid:durableId="1602954489">
    <w:abstractNumId w:val="12"/>
  </w:num>
  <w:num w:numId="14" w16cid:durableId="535191660">
    <w:abstractNumId w:val="13"/>
  </w:num>
  <w:num w:numId="15" w16cid:durableId="1222979397">
    <w:abstractNumId w:val="14"/>
  </w:num>
  <w:num w:numId="16" w16cid:durableId="647394464">
    <w:abstractNumId w:val="15"/>
  </w:num>
  <w:num w:numId="17" w16cid:durableId="2015525748">
    <w:abstractNumId w:val="16"/>
  </w:num>
  <w:num w:numId="18" w16cid:durableId="1680547597">
    <w:abstractNumId w:val="18"/>
  </w:num>
  <w:num w:numId="19" w16cid:durableId="1865904638">
    <w:abstractNumId w:val="17"/>
  </w:num>
  <w:num w:numId="20" w16cid:durableId="185148419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40655170">
    <w:abstractNumId w:val="21"/>
  </w:num>
  <w:num w:numId="22" w16cid:durableId="438373602">
    <w:abstractNumId w:val="19"/>
  </w:num>
  <w:num w:numId="23" w16cid:durableId="19285331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C8E"/>
    <w:rsid w:val="000336E9"/>
    <w:rsid w:val="000349D0"/>
    <w:rsid w:val="00036BBE"/>
    <w:rsid w:val="00060145"/>
    <w:rsid w:val="000630F8"/>
    <w:rsid w:val="000631B5"/>
    <w:rsid w:val="0008558C"/>
    <w:rsid w:val="00094C72"/>
    <w:rsid w:val="000C2AFF"/>
    <w:rsid w:val="000F731E"/>
    <w:rsid w:val="00110536"/>
    <w:rsid w:val="001123E9"/>
    <w:rsid w:val="00151B28"/>
    <w:rsid w:val="00171FBD"/>
    <w:rsid w:val="00184DB0"/>
    <w:rsid w:val="001E11EA"/>
    <w:rsid w:val="0021128D"/>
    <w:rsid w:val="00222162"/>
    <w:rsid w:val="00227153"/>
    <w:rsid w:val="00281997"/>
    <w:rsid w:val="002A02D9"/>
    <w:rsid w:val="002B0281"/>
    <w:rsid w:val="002B0F9F"/>
    <w:rsid w:val="002C7092"/>
    <w:rsid w:val="002F7E8F"/>
    <w:rsid w:val="003019C5"/>
    <w:rsid w:val="0031172B"/>
    <w:rsid w:val="003A2BC9"/>
    <w:rsid w:val="003A5409"/>
    <w:rsid w:val="003E7275"/>
    <w:rsid w:val="00414462"/>
    <w:rsid w:val="00442797"/>
    <w:rsid w:val="00447488"/>
    <w:rsid w:val="0046057F"/>
    <w:rsid w:val="00481E57"/>
    <w:rsid w:val="004B0885"/>
    <w:rsid w:val="004C50C0"/>
    <w:rsid w:val="004E03D1"/>
    <w:rsid w:val="004F6077"/>
    <w:rsid w:val="00501FBF"/>
    <w:rsid w:val="00511A72"/>
    <w:rsid w:val="00550285"/>
    <w:rsid w:val="00555B3C"/>
    <w:rsid w:val="00575917"/>
    <w:rsid w:val="00583B28"/>
    <w:rsid w:val="0058500B"/>
    <w:rsid w:val="00594F96"/>
    <w:rsid w:val="005B036E"/>
    <w:rsid w:val="005E02A0"/>
    <w:rsid w:val="005F7B2C"/>
    <w:rsid w:val="00616099"/>
    <w:rsid w:val="006256BB"/>
    <w:rsid w:val="00641CC5"/>
    <w:rsid w:val="006569DD"/>
    <w:rsid w:val="006616DE"/>
    <w:rsid w:val="006656EB"/>
    <w:rsid w:val="006664F5"/>
    <w:rsid w:val="00670C94"/>
    <w:rsid w:val="006824B4"/>
    <w:rsid w:val="006842AE"/>
    <w:rsid w:val="006935DB"/>
    <w:rsid w:val="006A3024"/>
    <w:rsid w:val="006C19A1"/>
    <w:rsid w:val="006C72F5"/>
    <w:rsid w:val="00730680"/>
    <w:rsid w:val="00763185"/>
    <w:rsid w:val="00774558"/>
    <w:rsid w:val="00780926"/>
    <w:rsid w:val="007910E8"/>
    <w:rsid w:val="00793FDA"/>
    <w:rsid w:val="007B044C"/>
    <w:rsid w:val="007E6521"/>
    <w:rsid w:val="007F1C3C"/>
    <w:rsid w:val="0080531D"/>
    <w:rsid w:val="00843FD5"/>
    <w:rsid w:val="00857511"/>
    <w:rsid w:val="008642F7"/>
    <w:rsid w:val="0087702B"/>
    <w:rsid w:val="008C2B7A"/>
    <w:rsid w:val="008C3C71"/>
    <w:rsid w:val="008D37FB"/>
    <w:rsid w:val="008D453C"/>
    <w:rsid w:val="0093075D"/>
    <w:rsid w:val="0094428C"/>
    <w:rsid w:val="00953FAF"/>
    <w:rsid w:val="00972014"/>
    <w:rsid w:val="009725A9"/>
    <w:rsid w:val="00974722"/>
    <w:rsid w:val="00977323"/>
    <w:rsid w:val="009936BB"/>
    <w:rsid w:val="009A08C5"/>
    <w:rsid w:val="009B50EE"/>
    <w:rsid w:val="009B6A4D"/>
    <w:rsid w:val="009C0B03"/>
    <w:rsid w:val="009C3413"/>
    <w:rsid w:val="009C4325"/>
    <w:rsid w:val="009C46A4"/>
    <w:rsid w:val="009D12A3"/>
    <w:rsid w:val="009E544A"/>
    <w:rsid w:val="009E7E0B"/>
    <w:rsid w:val="00A00A46"/>
    <w:rsid w:val="00A02BD7"/>
    <w:rsid w:val="00A144E5"/>
    <w:rsid w:val="00A34729"/>
    <w:rsid w:val="00A41A35"/>
    <w:rsid w:val="00A632FA"/>
    <w:rsid w:val="00A73E5B"/>
    <w:rsid w:val="00A84C9F"/>
    <w:rsid w:val="00A856BB"/>
    <w:rsid w:val="00A970BC"/>
    <w:rsid w:val="00AA01CA"/>
    <w:rsid w:val="00AC5A84"/>
    <w:rsid w:val="00B30A22"/>
    <w:rsid w:val="00B34B2B"/>
    <w:rsid w:val="00B46369"/>
    <w:rsid w:val="00B52B83"/>
    <w:rsid w:val="00B57AD1"/>
    <w:rsid w:val="00B93FFF"/>
    <w:rsid w:val="00BA7189"/>
    <w:rsid w:val="00BB3658"/>
    <w:rsid w:val="00BB3CBD"/>
    <w:rsid w:val="00BC3F93"/>
    <w:rsid w:val="00C03665"/>
    <w:rsid w:val="00C30F63"/>
    <w:rsid w:val="00C80440"/>
    <w:rsid w:val="00C9712D"/>
    <w:rsid w:val="00CA4BD3"/>
    <w:rsid w:val="00CA6794"/>
    <w:rsid w:val="00CC463D"/>
    <w:rsid w:val="00CD31E4"/>
    <w:rsid w:val="00CD3AEE"/>
    <w:rsid w:val="00CD599C"/>
    <w:rsid w:val="00D07187"/>
    <w:rsid w:val="00D326C9"/>
    <w:rsid w:val="00D34C0B"/>
    <w:rsid w:val="00D42755"/>
    <w:rsid w:val="00D50C8E"/>
    <w:rsid w:val="00D65290"/>
    <w:rsid w:val="00D707D8"/>
    <w:rsid w:val="00DC1221"/>
    <w:rsid w:val="00DF15DD"/>
    <w:rsid w:val="00DF17F0"/>
    <w:rsid w:val="00E1276C"/>
    <w:rsid w:val="00E26C73"/>
    <w:rsid w:val="00E460A5"/>
    <w:rsid w:val="00E6098F"/>
    <w:rsid w:val="00E75783"/>
    <w:rsid w:val="00E823DF"/>
    <w:rsid w:val="00E97195"/>
    <w:rsid w:val="00E974FD"/>
    <w:rsid w:val="00EA6C5B"/>
    <w:rsid w:val="00F0682F"/>
    <w:rsid w:val="00F67C23"/>
    <w:rsid w:val="00F73B09"/>
    <w:rsid w:val="00F753D1"/>
    <w:rsid w:val="00F77153"/>
    <w:rsid w:val="00F8497E"/>
    <w:rsid w:val="00FA2203"/>
    <w:rsid w:val="00FD0813"/>
    <w:rsid w:val="00FD374C"/>
    <w:rsid w:val="00FE5CDA"/>
    <w:rsid w:val="00FE7345"/>
    <w:rsid w:val="00FF331F"/>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F9A902A-6B69-C146-B0B1-A41D059A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widowControl w:val="0"/>
      <w:suppressAutoHyphens/>
      <w:jc w:val="both"/>
      <w:outlineLvl w:val="0"/>
    </w:pPr>
    <w:rPr>
      <w:rFonts w:eastAsia="Lucida Sans Unicode" w:cs="Tahoma"/>
      <w:b/>
      <w:bCs/>
      <w:kern w:val="1"/>
      <w:lang w:val="ro-RO"/>
    </w:rPr>
  </w:style>
  <w:style w:type="paragraph" w:styleId="Heading2">
    <w:name w:val="heading 2"/>
    <w:basedOn w:val="Normal"/>
    <w:next w:val="Normal"/>
    <w:qFormat/>
    <w:pPr>
      <w:keepNext/>
      <w:ind w:firstLine="15"/>
      <w:jc w:val="center"/>
      <w:outlineLvl w:val="1"/>
    </w:pPr>
    <w:rPr>
      <w:rFonts w:ascii="Arial" w:hAnsi="Arial" w:cs="Arial"/>
      <w:b/>
      <w:bCs/>
      <w:sz w:val="22"/>
      <w:u w:val="single"/>
    </w:rPr>
  </w:style>
  <w:style w:type="paragraph" w:styleId="Heading3">
    <w:name w:val="heading 3"/>
    <w:basedOn w:val="Normal"/>
    <w:next w:val="Normal"/>
    <w:qFormat/>
    <w:pPr>
      <w:keepNext/>
      <w:jc w:val="center"/>
      <w:outlineLvl w:val="2"/>
    </w:pPr>
    <w:rPr>
      <w:rFonts w:ascii="Arial" w:hAnsi="Arial" w:cs="Arial"/>
      <w:b/>
      <w:bCs/>
      <w:sz w:val="22"/>
      <w:u w:val="single"/>
    </w:rPr>
  </w:style>
  <w:style w:type="paragraph" w:styleId="Heading4">
    <w:name w:val="heading 4"/>
    <w:basedOn w:val="Normal"/>
    <w:next w:val="Normal"/>
    <w:qFormat/>
    <w:pPr>
      <w:keepNext/>
      <w:outlineLvl w:val="3"/>
    </w:pPr>
    <w:rPr>
      <w:rFonts w:ascii="Arial" w:hAnsi="Arial" w:cs="Arial"/>
      <w:b/>
      <w:bCs/>
      <w:i/>
      <w:iCs/>
      <w:sz w:val="22"/>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Indent">
    <w:name w:val="Body Text Indent"/>
    <w:basedOn w:val="Normal"/>
    <w:link w:val="BodyTextIndentChar"/>
    <w:semiHidden/>
    <w:pPr>
      <w:widowControl w:val="0"/>
      <w:suppressAutoHyphens/>
      <w:overflowPunct w:val="0"/>
      <w:autoSpaceDE w:val="0"/>
      <w:ind w:firstLine="720"/>
      <w:textAlignment w:val="baseline"/>
    </w:pPr>
    <w:rPr>
      <w:rFonts w:eastAsia="Lucida Sans Unicode" w:cs="Tahoma"/>
      <w:kern w:val="1"/>
      <w:lang w:val="ro-RO"/>
    </w:rPr>
  </w:style>
  <w:style w:type="paragraph" w:styleId="BodyText">
    <w:name w:val="Body Text"/>
    <w:basedOn w:val="Normal"/>
    <w:semiHidden/>
    <w:pPr>
      <w:widowControl w:val="0"/>
      <w:suppressAutoHyphens/>
      <w:spacing w:after="120"/>
    </w:pPr>
    <w:rPr>
      <w:rFonts w:eastAsia="Lucida Sans Unicode" w:cs="Tahoma"/>
      <w:kern w:val="1"/>
      <w:lang w:val="ro-RO"/>
    </w:rPr>
  </w:style>
  <w:style w:type="paragraph" w:customStyle="1" w:styleId="Tblzattartalom">
    <w:name w:val="Táblázattartalom"/>
    <w:basedOn w:val="Normal"/>
    <w:pPr>
      <w:widowControl w:val="0"/>
      <w:suppressLineNumbers/>
      <w:suppressAutoHyphens/>
    </w:pPr>
    <w:rPr>
      <w:rFonts w:eastAsia="Lucida Sans Unicode" w:cs="Tahoma"/>
      <w:kern w:val="1"/>
      <w:lang w:val="ro-RO"/>
    </w:rPr>
  </w:style>
  <w:style w:type="paragraph" w:customStyle="1" w:styleId="Elformzottszveg">
    <w:name w:val="Előformázott szöveg"/>
    <w:basedOn w:val="Normal"/>
    <w:pPr>
      <w:widowControl w:val="0"/>
      <w:suppressAutoHyphens/>
    </w:pPr>
    <w:rPr>
      <w:rFonts w:ascii="Courier New" w:eastAsia="Courier New" w:hAnsi="Courier New" w:cs="Courier New"/>
      <w:kern w:val="1"/>
      <w:sz w:val="20"/>
      <w:szCs w:val="20"/>
      <w:lang w:val="ro-RO"/>
    </w:rPr>
  </w:style>
  <w:style w:type="paragraph" w:styleId="Footer">
    <w:name w:val="footer"/>
    <w:basedOn w:val="Normal"/>
    <w:semiHidden/>
    <w:pPr>
      <w:widowControl w:val="0"/>
      <w:suppressLineNumbers/>
      <w:tabs>
        <w:tab w:val="center" w:pos="4818"/>
        <w:tab w:val="right" w:pos="9637"/>
      </w:tabs>
      <w:suppressAutoHyphens/>
    </w:pPr>
    <w:rPr>
      <w:rFonts w:eastAsia="Lucida Sans Unicode" w:cs="Tahoma"/>
      <w:kern w:val="1"/>
      <w:lang w:val="ro-RO"/>
    </w:rPr>
  </w:style>
  <w:style w:type="paragraph" w:styleId="BodyTextIndent2">
    <w:name w:val="Body Text Indent 2"/>
    <w:basedOn w:val="Normal"/>
    <w:semiHidden/>
    <w:pPr>
      <w:ind w:firstLine="720"/>
    </w:pPr>
    <w:rPr>
      <w:rFonts w:ascii="Arial" w:hAnsi="Arial" w:cs="Arial"/>
      <w:sz w:val="22"/>
      <w:lang w:val="ro-RO"/>
    </w:rPr>
  </w:style>
  <w:style w:type="paragraph" w:styleId="BodyTextIndent3">
    <w:name w:val="Body Text Indent 3"/>
    <w:basedOn w:val="Normal"/>
    <w:link w:val="BodyTextIndent3Char"/>
    <w:semiHidden/>
    <w:pPr>
      <w:ind w:firstLine="720"/>
      <w:jc w:val="both"/>
    </w:pPr>
    <w:rPr>
      <w:rFonts w:ascii="Arial" w:hAnsi="Arial" w:cs="Arial"/>
      <w:sz w:val="22"/>
      <w:lang w:val="ro-RO"/>
    </w:rPr>
  </w:style>
  <w:style w:type="paragraph" w:styleId="Header">
    <w:name w:val="header"/>
    <w:basedOn w:val="Normal"/>
    <w:semiHidden/>
    <w:pPr>
      <w:tabs>
        <w:tab w:val="center" w:pos="4153"/>
        <w:tab w:val="right" w:pos="8306"/>
      </w:tabs>
    </w:pPr>
    <w:rPr>
      <w:lang w:val="en-GB"/>
    </w:rPr>
  </w:style>
  <w:style w:type="character" w:styleId="PageNumber">
    <w:name w:val="page number"/>
    <w:basedOn w:val="DefaultParagraphFont"/>
    <w:semiHidden/>
  </w:style>
  <w:style w:type="paragraph" w:customStyle="1" w:styleId="Standard">
    <w:name w:val="Standard"/>
    <w:rsid w:val="009C4325"/>
    <w:pPr>
      <w:widowControl w:val="0"/>
      <w:suppressAutoHyphens/>
      <w:autoSpaceDN w:val="0"/>
      <w:textAlignment w:val="baseline"/>
    </w:pPr>
    <w:rPr>
      <w:rFonts w:eastAsia="Lucida Sans Unicode" w:cs="Tahoma"/>
      <w:kern w:val="3"/>
      <w:sz w:val="24"/>
      <w:szCs w:val="24"/>
      <w:lang w:val="en-US"/>
    </w:rPr>
  </w:style>
  <w:style w:type="numbering" w:customStyle="1" w:styleId="WW8Num2">
    <w:name w:val="WW8Num2"/>
    <w:basedOn w:val="NoList"/>
    <w:rsid w:val="009C4325"/>
    <w:pPr>
      <w:numPr>
        <w:numId w:val="21"/>
      </w:numPr>
    </w:pPr>
  </w:style>
  <w:style w:type="numbering" w:customStyle="1" w:styleId="WW8Num3">
    <w:name w:val="WW8Num3"/>
    <w:basedOn w:val="NoList"/>
    <w:rsid w:val="009C4325"/>
    <w:pPr>
      <w:numPr>
        <w:numId w:val="22"/>
      </w:numPr>
    </w:pPr>
  </w:style>
  <w:style w:type="paragraph" w:customStyle="1" w:styleId="Default">
    <w:name w:val="Default"/>
    <w:rsid w:val="00FE7345"/>
    <w:pPr>
      <w:autoSpaceDE w:val="0"/>
      <w:autoSpaceDN w:val="0"/>
      <w:adjustRightInd w:val="0"/>
    </w:pPr>
    <w:rPr>
      <w:color w:val="000000"/>
      <w:sz w:val="24"/>
      <w:szCs w:val="24"/>
      <w:lang w:val="ro-RO" w:eastAsia="ro-RO"/>
    </w:rPr>
  </w:style>
  <w:style w:type="table" w:styleId="TableGrid">
    <w:name w:val="Table Grid"/>
    <w:basedOn w:val="TableNormal"/>
    <w:uiPriority w:val="39"/>
    <w:rsid w:val="009307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44A"/>
    <w:rPr>
      <w:rFonts w:ascii="Segoe UI" w:hAnsi="Segoe UI" w:cs="Segoe UI"/>
      <w:sz w:val="18"/>
      <w:szCs w:val="18"/>
    </w:rPr>
  </w:style>
  <w:style w:type="character" w:customStyle="1" w:styleId="BalloonTextChar">
    <w:name w:val="Balloon Text Char"/>
    <w:link w:val="BalloonText"/>
    <w:uiPriority w:val="99"/>
    <w:semiHidden/>
    <w:rsid w:val="009E544A"/>
    <w:rPr>
      <w:rFonts w:ascii="Segoe UI" w:hAnsi="Segoe UI" w:cs="Segoe UI"/>
      <w:sz w:val="18"/>
      <w:szCs w:val="18"/>
      <w:lang w:val="en-US" w:eastAsia="en-US"/>
    </w:rPr>
  </w:style>
  <w:style w:type="paragraph" w:customStyle="1" w:styleId="Textbody">
    <w:name w:val="Text body"/>
    <w:basedOn w:val="Standard"/>
    <w:rsid w:val="00BC3F93"/>
    <w:pPr>
      <w:spacing w:after="283"/>
    </w:pPr>
  </w:style>
  <w:style w:type="character" w:customStyle="1" w:styleId="BodyTextIndent3Char">
    <w:name w:val="Body Text Indent 3 Char"/>
    <w:link w:val="BodyTextIndent3"/>
    <w:semiHidden/>
    <w:rsid w:val="00060145"/>
    <w:rPr>
      <w:rFonts w:ascii="Arial" w:hAnsi="Arial" w:cs="Arial"/>
      <w:sz w:val="22"/>
      <w:szCs w:val="24"/>
      <w:lang w:eastAsia="en-US"/>
    </w:rPr>
  </w:style>
  <w:style w:type="character" w:customStyle="1" w:styleId="Heading1Char">
    <w:name w:val="Heading 1 Char"/>
    <w:link w:val="Heading1"/>
    <w:rsid w:val="00F77153"/>
    <w:rPr>
      <w:rFonts w:eastAsia="Lucida Sans Unicode" w:cs="Tahoma"/>
      <w:b/>
      <w:bCs/>
      <w:kern w:val="1"/>
      <w:sz w:val="24"/>
      <w:szCs w:val="24"/>
      <w:lang/>
    </w:rPr>
  </w:style>
  <w:style w:type="character" w:customStyle="1" w:styleId="BodyTextIndentChar">
    <w:name w:val="Body Text Indent Char"/>
    <w:link w:val="BodyTextIndent"/>
    <w:semiHidden/>
    <w:rsid w:val="00281997"/>
    <w:rPr>
      <w:rFonts w:eastAsia="Lucida Sans Unicode" w:cs="Tahoma"/>
      <w:kern w:val="1"/>
      <w:sz w:val="24"/>
      <w:szCs w:val="24"/>
      <w:lang/>
    </w:rPr>
  </w:style>
  <w:style w:type="paragraph" w:customStyle="1" w:styleId="s46">
    <w:name w:val="s46"/>
    <w:basedOn w:val="Normal"/>
    <w:rsid w:val="00CD31E4"/>
    <w:pPr>
      <w:spacing w:before="100" w:beforeAutospacing="1" w:after="100" w:afterAutospacing="1"/>
    </w:pPr>
    <w:rPr>
      <w:lang w:val="en-RO" w:eastAsia="en-GB"/>
    </w:rPr>
  </w:style>
  <w:style w:type="character" w:customStyle="1" w:styleId="s44">
    <w:name w:val="s44"/>
    <w:basedOn w:val="DefaultParagraphFont"/>
    <w:rsid w:val="00CD31E4"/>
  </w:style>
  <w:style w:type="character" w:customStyle="1" w:styleId="s45">
    <w:name w:val="s45"/>
    <w:basedOn w:val="DefaultParagraphFont"/>
    <w:rsid w:val="00CD31E4"/>
  </w:style>
  <w:style w:type="character" w:customStyle="1" w:styleId="s47">
    <w:name w:val="s47"/>
    <w:basedOn w:val="DefaultParagraphFont"/>
    <w:rsid w:val="00CD31E4"/>
  </w:style>
  <w:style w:type="character" w:customStyle="1" w:styleId="s48">
    <w:name w:val="s48"/>
    <w:basedOn w:val="DefaultParagraphFont"/>
    <w:rsid w:val="00CD31E4"/>
  </w:style>
  <w:style w:type="paragraph" w:styleId="NormalWeb">
    <w:name w:val="Normal (Web)"/>
    <w:basedOn w:val="Normal"/>
    <w:uiPriority w:val="99"/>
    <w:unhideWhenUsed/>
    <w:rsid w:val="00CD31E4"/>
    <w:pPr>
      <w:spacing w:before="100" w:beforeAutospacing="1" w:after="100" w:afterAutospacing="1"/>
    </w:pPr>
    <w:rPr>
      <w:lang w:val="en-RO" w:eastAsia="en-GB"/>
    </w:rPr>
  </w:style>
  <w:style w:type="character" w:customStyle="1" w:styleId="apple-converted-space">
    <w:name w:val="apple-converted-space"/>
    <w:basedOn w:val="DefaultParagraphFont"/>
    <w:rsid w:val="00CC463D"/>
  </w:style>
  <w:style w:type="character" w:customStyle="1" w:styleId="s8">
    <w:name w:val="s8"/>
    <w:basedOn w:val="DefaultParagraphFont"/>
    <w:rsid w:val="00CC463D"/>
  </w:style>
  <w:style w:type="character" w:customStyle="1" w:styleId="s9">
    <w:name w:val="s9"/>
    <w:basedOn w:val="DefaultParagraphFont"/>
    <w:rsid w:val="00CC4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122262">
      <w:bodyDiv w:val="1"/>
      <w:marLeft w:val="0"/>
      <w:marRight w:val="0"/>
      <w:marTop w:val="0"/>
      <w:marBottom w:val="0"/>
      <w:divBdr>
        <w:top w:val="none" w:sz="0" w:space="0" w:color="auto"/>
        <w:left w:val="none" w:sz="0" w:space="0" w:color="auto"/>
        <w:bottom w:val="none" w:sz="0" w:space="0" w:color="auto"/>
        <w:right w:val="none" w:sz="0" w:space="0" w:color="auto"/>
      </w:divBdr>
    </w:div>
    <w:div w:id="973603202">
      <w:bodyDiv w:val="1"/>
      <w:marLeft w:val="0"/>
      <w:marRight w:val="0"/>
      <w:marTop w:val="0"/>
      <w:marBottom w:val="0"/>
      <w:divBdr>
        <w:top w:val="none" w:sz="0" w:space="0" w:color="auto"/>
        <w:left w:val="none" w:sz="0" w:space="0" w:color="auto"/>
        <w:bottom w:val="none" w:sz="0" w:space="0" w:color="auto"/>
        <w:right w:val="none" w:sz="0" w:space="0" w:color="auto"/>
      </w:divBdr>
    </w:div>
    <w:div w:id="1116756117">
      <w:bodyDiv w:val="1"/>
      <w:marLeft w:val="0"/>
      <w:marRight w:val="0"/>
      <w:marTop w:val="0"/>
      <w:marBottom w:val="0"/>
      <w:divBdr>
        <w:top w:val="none" w:sz="0" w:space="0" w:color="auto"/>
        <w:left w:val="none" w:sz="0" w:space="0" w:color="auto"/>
        <w:bottom w:val="none" w:sz="0" w:space="0" w:color="auto"/>
        <w:right w:val="none" w:sz="0" w:space="0" w:color="auto"/>
      </w:divBdr>
    </w:div>
    <w:div w:id="1136604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cretariat@agrotex.r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grotex.r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BA149-00A7-4E82-BD3E-AC642D253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1756</Words>
  <Characters>10010</Characters>
  <Application>Microsoft Office Word</Application>
  <DocSecurity>0</DocSecurity>
  <Lines>83</Lines>
  <Paragraphs>23</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S</vt:lpstr>
      <vt:lpstr>S</vt:lpstr>
    </vt:vector>
  </TitlesOfParts>
  <Company>SC AGROTEX SA</Company>
  <LinksUpToDate>false</LinksUpToDate>
  <CharactersWithSpaces>11743</CharactersWithSpaces>
  <SharedDoc>false</SharedDoc>
  <HLinks>
    <vt:vector size="12" baseType="variant">
      <vt:variant>
        <vt:i4>393273</vt:i4>
      </vt:variant>
      <vt:variant>
        <vt:i4>3</vt:i4>
      </vt:variant>
      <vt:variant>
        <vt:i4>0</vt:i4>
      </vt:variant>
      <vt:variant>
        <vt:i4>5</vt:i4>
      </vt:variant>
      <vt:variant>
        <vt:lpwstr>mailto:secretariat@agrotex.ro</vt:lpwstr>
      </vt:variant>
      <vt:variant>
        <vt:lpwstr/>
      </vt:variant>
      <vt:variant>
        <vt:i4>6881404</vt:i4>
      </vt:variant>
      <vt:variant>
        <vt:i4>0</vt:i4>
      </vt:variant>
      <vt:variant>
        <vt:i4>0</vt:i4>
      </vt:variant>
      <vt:variant>
        <vt:i4>5</vt:i4>
      </vt:variant>
      <vt:variant>
        <vt:lpwstr>http://www.agrotex.ro/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c:title>
  <dc:subject/>
  <dc:creator>Juridic</dc:creator>
  <cp:keywords/>
  <dc:description/>
  <cp:lastModifiedBy>Sebastian Pantea </cp:lastModifiedBy>
  <cp:revision>2</cp:revision>
  <cp:lastPrinted>2026-05-18T07:06:00Z</cp:lastPrinted>
  <dcterms:created xsi:type="dcterms:W3CDTF">2026-06-09T08:40:00Z</dcterms:created>
  <dcterms:modified xsi:type="dcterms:W3CDTF">2026-06-09T08:40:00Z</dcterms:modified>
</cp:coreProperties>
</file>